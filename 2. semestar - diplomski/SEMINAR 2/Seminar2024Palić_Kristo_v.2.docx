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2F7A9" w14:textId="77777777" w:rsidR="00501EAA" w:rsidRPr="000321C6" w:rsidRDefault="009138C1" w:rsidP="00750888">
      <w:pPr>
        <w:pStyle w:val="Naslovdokumenta"/>
        <w:rPr>
          <w:b w:val="0"/>
          <w:bCs/>
          <w:sz w:val="28"/>
          <w:szCs w:val="28"/>
        </w:rPr>
      </w:pPr>
      <w:r w:rsidRPr="000321C6">
        <w:rPr>
          <w:b w:val="0"/>
          <w:bCs/>
          <w:sz w:val="28"/>
          <w:szCs w:val="28"/>
        </w:rPr>
        <w:t>SVEUČILIŠTE U ZAGREBU</w:t>
      </w:r>
    </w:p>
    <w:p w14:paraId="63E3D427" w14:textId="77777777" w:rsidR="00750888" w:rsidRPr="000321C6" w:rsidRDefault="00501EAA" w:rsidP="00750888">
      <w:pPr>
        <w:pStyle w:val="Naslovdokumenta"/>
        <w:rPr>
          <w:sz w:val="28"/>
          <w:szCs w:val="28"/>
        </w:rPr>
      </w:pPr>
      <w:r w:rsidRPr="000321C6">
        <w:rPr>
          <w:sz w:val="28"/>
          <w:szCs w:val="28"/>
        </w:rPr>
        <w:t>FAKULTET ELEKTROTEHNIKE I RAČUNARSTVA</w:t>
      </w:r>
    </w:p>
    <w:p w14:paraId="364EBA21" w14:textId="77777777" w:rsidR="00750888" w:rsidRPr="000321C6" w:rsidRDefault="00750888" w:rsidP="00750888"/>
    <w:p w14:paraId="0547554A" w14:textId="77777777" w:rsidR="00750888" w:rsidRPr="000321C6" w:rsidRDefault="00750888" w:rsidP="00750888"/>
    <w:p w14:paraId="1C9FAE6F" w14:textId="77777777" w:rsidR="00750888" w:rsidRPr="000321C6" w:rsidRDefault="00750888" w:rsidP="00750888"/>
    <w:p w14:paraId="34F394CB" w14:textId="77777777" w:rsidR="00750888" w:rsidRPr="000321C6" w:rsidRDefault="00750888" w:rsidP="00750888"/>
    <w:p w14:paraId="7F9FF99F" w14:textId="77777777" w:rsidR="00750888" w:rsidRPr="000321C6" w:rsidRDefault="00750888" w:rsidP="00750888"/>
    <w:p w14:paraId="37384CB6" w14:textId="77777777" w:rsidR="00750888" w:rsidRPr="000321C6" w:rsidRDefault="00750888" w:rsidP="00750888"/>
    <w:p w14:paraId="05E3B704" w14:textId="77777777" w:rsidR="00750888" w:rsidRPr="000321C6" w:rsidRDefault="00750888" w:rsidP="00750888"/>
    <w:p w14:paraId="0BF0C037" w14:textId="77777777" w:rsidR="00750888" w:rsidRPr="000321C6" w:rsidRDefault="00750888" w:rsidP="00750888"/>
    <w:p w14:paraId="2E0AB474" w14:textId="77777777" w:rsidR="00750888" w:rsidRPr="000321C6" w:rsidRDefault="00750888" w:rsidP="00750888"/>
    <w:p w14:paraId="6BB9A200" w14:textId="77777777" w:rsidR="001F2E0C" w:rsidRPr="000321C6" w:rsidRDefault="001F2E0C" w:rsidP="001F2E0C">
      <w:pPr>
        <w:pStyle w:val="Naslovdokumenta"/>
        <w:rPr>
          <w:sz w:val="28"/>
          <w:szCs w:val="28"/>
        </w:rPr>
      </w:pPr>
      <w:r w:rsidRPr="000321C6">
        <w:rPr>
          <w:sz w:val="28"/>
          <w:szCs w:val="28"/>
        </w:rPr>
        <w:t>SEMINAR</w:t>
      </w:r>
    </w:p>
    <w:p w14:paraId="4B88CE5D" w14:textId="77777777" w:rsidR="00750888" w:rsidRPr="000321C6" w:rsidRDefault="00750888" w:rsidP="00750888"/>
    <w:p w14:paraId="5A61A312" w14:textId="270097CE" w:rsidR="00501EAA" w:rsidRPr="000321C6" w:rsidRDefault="00B20B62" w:rsidP="00750888">
      <w:pPr>
        <w:pStyle w:val="Naslovdokumenta"/>
      </w:pPr>
      <w:r w:rsidRPr="000321C6">
        <w:t>Vizu</w:t>
      </w:r>
      <w:r w:rsidR="009B1565" w:rsidRPr="000321C6">
        <w:t>a</w:t>
      </w:r>
      <w:r w:rsidRPr="000321C6">
        <w:t>lni transformeri</w:t>
      </w:r>
    </w:p>
    <w:p w14:paraId="6EB9C8D8" w14:textId="3A87948B" w:rsidR="00501EAA" w:rsidRPr="000321C6" w:rsidRDefault="00B20B62" w:rsidP="009138C1">
      <w:pPr>
        <w:pStyle w:val="Autordokumenta"/>
      </w:pPr>
      <w:r w:rsidRPr="000321C6">
        <w:t>Kristo Palić</w:t>
      </w:r>
    </w:p>
    <w:p w14:paraId="685B0878" w14:textId="33E22D3F" w:rsidR="001F2E0C" w:rsidRPr="000321C6" w:rsidRDefault="001F2E0C" w:rsidP="001F2E0C">
      <w:pPr>
        <w:pStyle w:val="Autordokumenta"/>
      </w:pPr>
      <w:r w:rsidRPr="000321C6">
        <w:rPr>
          <w:i w:val="0"/>
          <w:iCs/>
        </w:rPr>
        <w:t>Voditelj:</w:t>
      </w:r>
      <w:r w:rsidRPr="000321C6">
        <w:t xml:space="preserve"> </w:t>
      </w:r>
      <w:r w:rsidR="00B20B62" w:rsidRPr="000321C6">
        <w:t>Tomislav Petković</w:t>
      </w:r>
    </w:p>
    <w:p w14:paraId="0760C322" w14:textId="77777777" w:rsidR="00750888" w:rsidRPr="000321C6" w:rsidRDefault="00750888" w:rsidP="00750888"/>
    <w:p w14:paraId="262A932B" w14:textId="77777777" w:rsidR="00750888" w:rsidRPr="000321C6" w:rsidRDefault="00750888" w:rsidP="00750888"/>
    <w:p w14:paraId="4A5CABB7" w14:textId="77777777" w:rsidR="001F2E0C" w:rsidRPr="000321C6" w:rsidRDefault="001F2E0C" w:rsidP="00750888"/>
    <w:p w14:paraId="6034762D" w14:textId="77777777" w:rsidR="001F2E0C" w:rsidRPr="000321C6" w:rsidRDefault="001F2E0C" w:rsidP="00750888"/>
    <w:p w14:paraId="57A68F5D" w14:textId="77777777" w:rsidR="00750888" w:rsidRPr="000321C6" w:rsidRDefault="00750888" w:rsidP="00750888"/>
    <w:p w14:paraId="2BD6B5A8" w14:textId="77777777" w:rsidR="001F2E0C" w:rsidRPr="000321C6" w:rsidRDefault="001F2E0C" w:rsidP="00750888"/>
    <w:p w14:paraId="6703C3D2" w14:textId="77777777" w:rsidR="00750888" w:rsidRPr="000321C6" w:rsidRDefault="00750888" w:rsidP="00750888"/>
    <w:p w14:paraId="167C4EAC" w14:textId="77777777" w:rsidR="00750888" w:rsidRPr="000321C6" w:rsidRDefault="00750888" w:rsidP="00750888"/>
    <w:p w14:paraId="39E2C7DE" w14:textId="77777777" w:rsidR="00750888" w:rsidRPr="000321C6" w:rsidRDefault="00750888" w:rsidP="00750888"/>
    <w:p w14:paraId="4C1A7001" w14:textId="77777777" w:rsidR="00750888" w:rsidRPr="000321C6" w:rsidRDefault="00750888" w:rsidP="00750888"/>
    <w:p w14:paraId="2D47C6D5" w14:textId="77777777" w:rsidR="00750888" w:rsidRPr="000321C6" w:rsidRDefault="00750888" w:rsidP="00750888"/>
    <w:p w14:paraId="35A3A582" w14:textId="77777777" w:rsidR="00750888" w:rsidRPr="000321C6" w:rsidRDefault="00750888" w:rsidP="00750888"/>
    <w:p w14:paraId="621134AE" w14:textId="77777777" w:rsidR="00750888" w:rsidRPr="000321C6" w:rsidRDefault="00750888" w:rsidP="00750888"/>
    <w:p w14:paraId="491EE9DA" w14:textId="0C32AC33" w:rsidR="00750888" w:rsidRPr="000321C6" w:rsidRDefault="00750888" w:rsidP="009138C1">
      <w:pPr>
        <w:pStyle w:val="Mjestoidatum"/>
      </w:pPr>
      <w:r w:rsidRPr="000321C6">
        <w:t xml:space="preserve">Zagreb, </w:t>
      </w:r>
      <w:r w:rsidR="00B20B62" w:rsidRPr="000321C6">
        <w:t>svibanj</w:t>
      </w:r>
      <w:r w:rsidR="009138C1" w:rsidRPr="000321C6">
        <w:t xml:space="preserve">, </w:t>
      </w:r>
      <w:r w:rsidR="00B20B62" w:rsidRPr="000321C6">
        <w:t>2024</w:t>
      </w:r>
    </w:p>
    <w:p w14:paraId="41FE2696" w14:textId="77777777" w:rsidR="008B4C8C" w:rsidRPr="000321C6" w:rsidRDefault="00750888" w:rsidP="008B4C8C">
      <w:r w:rsidRPr="000321C6">
        <w:lastRenderedPageBreak/>
        <w:br w:type="page"/>
      </w:r>
    </w:p>
    <w:p w14:paraId="4E1B32E4" w14:textId="77777777" w:rsidR="008B4C8C" w:rsidRPr="000321C6" w:rsidRDefault="008B4C8C" w:rsidP="008B4C8C"/>
    <w:p w14:paraId="047C2BF9" w14:textId="77777777" w:rsidR="008B4C8C" w:rsidRPr="000321C6" w:rsidRDefault="008B4C8C" w:rsidP="008B4C8C"/>
    <w:p w14:paraId="2AAFAC73" w14:textId="77777777" w:rsidR="00750888" w:rsidRPr="000321C6" w:rsidRDefault="00750888" w:rsidP="008B4C8C">
      <w:pPr>
        <w:rPr>
          <w:b/>
          <w:bCs/>
          <w:sz w:val="28"/>
          <w:szCs w:val="28"/>
        </w:rPr>
      </w:pPr>
      <w:r w:rsidRPr="000321C6">
        <w:rPr>
          <w:b/>
          <w:bCs/>
          <w:sz w:val="28"/>
          <w:szCs w:val="28"/>
        </w:rPr>
        <w:t>Sadržaj</w:t>
      </w:r>
    </w:p>
    <w:p w14:paraId="30778C13" w14:textId="77777777" w:rsidR="00750888" w:rsidRPr="000321C6" w:rsidRDefault="00750888" w:rsidP="00750888"/>
    <w:p w14:paraId="1AFEB626" w14:textId="7E5FE8F8" w:rsidR="003B7120" w:rsidRDefault="00750888">
      <w:pPr>
        <w:pStyle w:val="Sadraj1"/>
        <w:rPr>
          <w:rFonts w:asciiTheme="minorHAnsi" w:eastAsiaTheme="minorEastAsia" w:hAnsiTheme="minorHAnsi" w:cstheme="minorBidi"/>
          <w:kern w:val="2"/>
          <w:szCs w:val="24"/>
          <w14:ligatures w14:val="standardContextual"/>
        </w:rPr>
      </w:pPr>
      <w:r w:rsidRPr="000321C6">
        <w:rPr>
          <w:noProof w:val="0"/>
        </w:rPr>
        <w:fldChar w:fldCharType="begin"/>
      </w:r>
      <w:r w:rsidRPr="000321C6">
        <w:rPr>
          <w:noProof w:val="0"/>
        </w:rPr>
        <w:instrText xml:space="preserve"> TOC \o "1-3" \h \z \u </w:instrText>
      </w:r>
      <w:r w:rsidRPr="000321C6">
        <w:rPr>
          <w:noProof w:val="0"/>
        </w:rPr>
        <w:fldChar w:fldCharType="separate"/>
      </w:r>
      <w:hyperlink w:anchor="_Toc170092371" w:history="1">
        <w:r w:rsidR="003B7120" w:rsidRPr="00F60BE8">
          <w:rPr>
            <w:rStyle w:val="Hiperveza"/>
          </w:rPr>
          <w:t>1.</w:t>
        </w:r>
        <w:r w:rsidR="003B7120">
          <w:rPr>
            <w:rFonts w:asciiTheme="minorHAnsi" w:eastAsiaTheme="minorEastAsia" w:hAnsiTheme="minorHAnsi" w:cstheme="minorBidi"/>
            <w:kern w:val="2"/>
            <w:szCs w:val="24"/>
            <w14:ligatures w14:val="standardContextual"/>
          </w:rPr>
          <w:tab/>
        </w:r>
        <w:r w:rsidR="003B7120" w:rsidRPr="00F60BE8">
          <w:rPr>
            <w:rStyle w:val="Hiperveza"/>
          </w:rPr>
          <w:t>Uvod</w:t>
        </w:r>
        <w:r w:rsidR="003B7120">
          <w:rPr>
            <w:webHidden/>
          </w:rPr>
          <w:tab/>
        </w:r>
        <w:r w:rsidR="003B7120">
          <w:rPr>
            <w:webHidden/>
          </w:rPr>
          <w:fldChar w:fldCharType="begin"/>
        </w:r>
        <w:r w:rsidR="003B7120">
          <w:rPr>
            <w:webHidden/>
          </w:rPr>
          <w:instrText xml:space="preserve"> PAGEREF _Toc170092371 \h </w:instrText>
        </w:r>
        <w:r w:rsidR="003B7120">
          <w:rPr>
            <w:webHidden/>
          </w:rPr>
        </w:r>
        <w:r w:rsidR="003B7120">
          <w:rPr>
            <w:webHidden/>
          </w:rPr>
          <w:fldChar w:fldCharType="separate"/>
        </w:r>
        <w:r w:rsidR="003B7120">
          <w:rPr>
            <w:webHidden/>
          </w:rPr>
          <w:t>1</w:t>
        </w:r>
        <w:r w:rsidR="003B7120">
          <w:rPr>
            <w:webHidden/>
          </w:rPr>
          <w:fldChar w:fldCharType="end"/>
        </w:r>
      </w:hyperlink>
    </w:p>
    <w:p w14:paraId="389EA2E7" w14:textId="76EEC1C2" w:rsidR="003B7120" w:rsidRDefault="003B7120">
      <w:pPr>
        <w:pStyle w:val="Sadraj1"/>
        <w:rPr>
          <w:rFonts w:asciiTheme="minorHAnsi" w:eastAsiaTheme="minorEastAsia" w:hAnsiTheme="minorHAnsi" w:cstheme="minorBidi"/>
          <w:kern w:val="2"/>
          <w:szCs w:val="24"/>
          <w14:ligatures w14:val="standardContextual"/>
        </w:rPr>
      </w:pPr>
      <w:hyperlink w:anchor="_Toc170092372" w:history="1">
        <w:r w:rsidRPr="00F60BE8">
          <w:rPr>
            <w:rStyle w:val="Hiperveza"/>
          </w:rPr>
          <w:t>2.</w:t>
        </w:r>
        <w:r>
          <w:rPr>
            <w:rFonts w:asciiTheme="minorHAnsi" w:eastAsiaTheme="minorEastAsia" w:hAnsiTheme="minorHAnsi" w:cstheme="minorBidi"/>
            <w:kern w:val="2"/>
            <w:szCs w:val="24"/>
            <w14:ligatures w14:val="standardContextual"/>
          </w:rPr>
          <w:tab/>
        </w:r>
        <w:r w:rsidRPr="00F60BE8">
          <w:rPr>
            <w:rStyle w:val="Hiperveza"/>
          </w:rPr>
          <w:t>Transformeri</w:t>
        </w:r>
        <w:r>
          <w:rPr>
            <w:webHidden/>
          </w:rPr>
          <w:tab/>
        </w:r>
        <w:r>
          <w:rPr>
            <w:webHidden/>
          </w:rPr>
          <w:fldChar w:fldCharType="begin"/>
        </w:r>
        <w:r>
          <w:rPr>
            <w:webHidden/>
          </w:rPr>
          <w:instrText xml:space="preserve"> PAGEREF _Toc170092372 \h </w:instrText>
        </w:r>
        <w:r>
          <w:rPr>
            <w:webHidden/>
          </w:rPr>
        </w:r>
        <w:r>
          <w:rPr>
            <w:webHidden/>
          </w:rPr>
          <w:fldChar w:fldCharType="separate"/>
        </w:r>
        <w:r>
          <w:rPr>
            <w:webHidden/>
          </w:rPr>
          <w:t>2</w:t>
        </w:r>
        <w:r>
          <w:rPr>
            <w:webHidden/>
          </w:rPr>
          <w:fldChar w:fldCharType="end"/>
        </w:r>
      </w:hyperlink>
    </w:p>
    <w:p w14:paraId="38DC3C41" w14:textId="726BDE0A" w:rsidR="003B7120" w:rsidRDefault="003B7120">
      <w:pPr>
        <w:pStyle w:val="Sadraj2"/>
        <w:rPr>
          <w:rFonts w:asciiTheme="minorHAnsi" w:eastAsiaTheme="minorEastAsia" w:hAnsiTheme="minorHAnsi" w:cstheme="minorBidi"/>
          <w:kern w:val="2"/>
          <w14:ligatures w14:val="standardContextual"/>
        </w:rPr>
      </w:pPr>
      <w:hyperlink w:anchor="_Toc170092373" w:history="1">
        <w:r w:rsidRPr="00F60BE8">
          <w:rPr>
            <w:rStyle w:val="Hiperveza"/>
          </w:rPr>
          <w:t>2.1</w:t>
        </w:r>
        <w:r>
          <w:rPr>
            <w:rFonts w:asciiTheme="minorHAnsi" w:eastAsiaTheme="minorEastAsia" w:hAnsiTheme="minorHAnsi" w:cstheme="minorBidi"/>
            <w:kern w:val="2"/>
            <w14:ligatures w14:val="standardContextual"/>
          </w:rPr>
          <w:tab/>
        </w:r>
        <w:r w:rsidRPr="00F60BE8">
          <w:rPr>
            <w:rStyle w:val="Hiperveza"/>
          </w:rPr>
          <w:t>Sekvencijalnost RNN-ova</w:t>
        </w:r>
        <w:r>
          <w:rPr>
            <w:webHidden/>
          </w:rPr>
          <w:tab/>
        </w:r>
        <w:r>
          <w:rPr>
            <w:webHidden/>
          </w:rPr>
          <w:fldChar w:fldCharType="begin"/>
        </w:r>
        <w:r>
          <w:rPr>
            <w:webHidden/>
          </w:rPr>
          <w:instrText xml:space="preserve"> PAGEREF _Toc170092373 \h </w:instrText>
        </w:r>
        <w:r>
          <w:rPr>
            <w:webHidden/>
          </w:rPr>
        </w:r>
        <w:r>
          <w:rPr>
            <w:webHidden/>
          </w:rPr>
          <w:fldChar w:fldCharType="separate"/>
        </w:r>
        <w:r>
          <w:rPr>
            <w:webHidden/>
          </w:rPr>
          <w:t>2</w:t>
        </w:r>
        <w:r>
          <w:rPr>
            <w:webHidden/>
          </w:rPr>
          <w:fldChar w:fldCharType="end"/>
        </w:r>
      </w:hyperlink>
    </w:p>
    <w:p w14:paraId="74005643" w14:textId="47288D2C" w:rsidR="003B7120" w:rsidRDefault="003B7120">
      <w:pPr>
        <w:pStyle w:val="Sadraj2"/>
        <w:rPr>
          <w:rFonts w:asciiTheme="minorHAnsi" w:eastAsiaTheme="minorEastAsia" w:hAnsiTheme="minorHAnsi" w:cstheme="minorBidi"/>
          <w:kern w:val="2"/>
          <w14:ligatures w14:val="standardContextual"/>
        </w:rPr>
      </w:pPr>
      <w:hyperlink w:anchor="_Toc170092374" w:history="1">
        <w:r w:rsidRPr="00F60BE8">
          <w:rPr>
            <w:rStyle w:val="Hiperveza"/>
          </w:rPr>
          <w:t>2.2</w:t>
        </w:r>
        <w:r>
          <w:rPr>
            <w:rFonts w:asciiTheme="minorHAnsi" w:eastAsiaTheme="minorEastAsia" w:hAnsiTheme="minorHAnsi" w:cstheme="minorBidi"/>
            <w:kern w:val="2"/>
            <w14:ligatures w14:val="standardContextual"/>
          </w:rPr>
          <w:tab/>
        </w:r>
        <w:r w:rsidRPr="00F60BE8">
          <w:rPr>
            <w:rStyle w:val="Hiperveza"/>
          </w:rPr>
          <w:t>Prvi transformer – pažnja bez upotrebe RNN-ova</w:t>
        </w:r>
        <w:r>
          <w:rPr>
            <w:webHidden/>
          </w:rPr>
          <w:tab/>
        </w:r>
        <w:r>
          <w:rPr>
            <w:webHidden/>
          </w:rPr>
          <w:fldChar w:fldCharType="begin"/>
        </w:r>
        <w:r>
          <w:rPr>
            <w:webHidden/>
          </w:rPr>
          <w:instrText xml:space="preserve"> PAGEREF _Toc170092374 \h </w:instrText>
        </w:r>
        <w:r>
          <w:rPr>
            <w:webHidden/>
          </w:rPr>
        </w:r>
        <w:r>
          <w:rPr>
            <w:webHidden/>
          </w:rPr>
          <w:fldChar w:fldCharType="separate"/>
        </w:r>
        <w:r>
          <w:rPr>
            <w:webHidden/>
          </w:rPr>
          <w:t>3</w:t>
        </w:r>
        <w:r>
          <w:rPr>
            <w:webHidden/>
          </w:rPr>
          <w:fldChar w:fldCharType="end"/>
        </w:r>
      </w:hyperlink>
    </w:p>
    <w:p w14:paraId="4BFA4193" w14:textId="244C81B0" w:rsidR="003B7120" w:rsidRDefault="003B7120">
      <w:pPr>
        <w:pStyle w:val="Sadraj2"/>
        <w:rPr>
          <w:rFonts w:asciiTheme="minorHAnsi" w:eastAsiaTheme="minorEastAsia" w:hAnsiTheme="minorHAnsi" w:cstheme="minorBidi"/>
          <w:kern w:val="2"/>
          <w14:ligatures w14:val="standardContextual"/>
        </w:rPr>
      </w:pPr>
      <w:hyperlink w:anchor="_Toc170092375" w:history="1">
        <w:r w:rsidRPr="00F60BE8">
          <w:rPr>
            <w:rStyle w:val="Hiperveza"/>
          </w:rPr>
          <w:t>2.3</w:t>
        </w:r>
        <w:r>
          <w:rPr>
            <w:rFonts w:asciiTheme="minorHAnsi" w:eastAsiaTheme="minorEastAsia" w:hAnsiTheme="minorHAnsi" w:cstheme="minorBidi"/>
            <w:kern w:val="2"/>
            <w14:ligatures w14:val="standardContextual"/>
          </w:rPr>
          <w:tab/>
        </w:r>
        <w:r w:rsidRPr="00F60BE8">
          <w:rPr>
            <w:rStyle w:val="Hiperveza"/>
          </w:rPr>
          <w:t>Pažnja</w:t>
        </w:r>
        <w:r>
          <w:rPr>
            <w:webHidden/>
          </w:rPr>
          <w:tab/>
        </w:r>
        <w:r>
          <w:rPr>
            <w:webHidden/>
          </w:rPr>
          <w:fldChar w:fldCharType="begin"/>
        </w:r>
        <w:r>
          <w:rPr>
            <w:webHidden/>
          </w:rPr>
          <w:instrText xml:space="preserve"> PAGEREF _Toc170092375 \h </w:instrText>
        </w:r>
        <w:r>
          <w:rPr>
            <w:webHidden/>
          </w:rPr>
        </w:r>
        <w:r>
          <w:rPr>
            <w:webHidden/>
          </w:rPr>
          <w:fldChar w:fldCharType="separate"/>
        </w:r>
        <w:r>
          <w:rPr>
            <w:webHidden/>
          </w:rPr>
          <w:t>4</w:t>
        </w:r>
        <w:r>
          <w:rPr>
            <w:webHidden/>
          </w:rPr>
          <w:fldChar w:fldCharType="end"/>
        </w:r>
      </w:hyperlink>
    </w:p>
    <w:p w14:paraId="5AB27A58" w14:textId="205A3ABA" w:rsidR="003B7120" w:rsidRDefault="003B7120">
      <w:pPr>
        <w:pStyle w:val="Sadraj1"/>
        <w:rPr>
          <w:rFonts w:asciiTheme="minorHAnsi" w:eastAsiaTheme="minorEastAsia" w:hAnsiTheme="minorHAnsi" w:cstheme="minorBidi"/>
          <w:kern w:val="2"/>
          <w:szCs w:val="24"/>
          <w14:ligatures w14:val="standardContextual"/>
        </w:rPr>
      </w:pPr>
      <w:hyperlink w:anchor="_Toc170092376" w:history="1">
        <w:r w:rsidRPr="00F60BE8">
          <w:rPr>
            <w:rStyle w:val="Hiperveza"/>
          </w:rPr>
          <w:t>3.</w:t>
        </w:r>
        <w:r>
          <w:rPr>
            <w:rFonts w:asciiTheme="minorHAnsi" w:eastAsiaTheme="minorEastAsia" w:hAnsiTheme="minorHAnsi" w:cstheme="minorBidi"/>
            <w:kern w:val="2"/>
            <w:szCs w:val="24"/>
            <w14:ligatures w14:val="standardContextual"/>
          </w:rPr>
          <w:tab/>
        </w:r>
        <w:r w:rsidRPr="00F60BE8">
          <w:rPr>
            <w:rStyle w:val="Hiperveza"/>
          </w:rPr>
          <w:t>Vizualni transformeri</w:t>
        </w:r>
        <w:r>
          <w:rPr>
            <w:webHidden/>
          </w:rPr>
          <w:tab/>
        </w:r>
        <w:r>
          <w:rPr>
            <w:webHidden/>
          </w:rPr>
          <w:fldChar w:fldCharType="begin"/>
        </w:r>
        <w:r>
          <w:rPr>
            <w:webHidden/>
          </w:rPr>
          <w:instrText xml:space="preserve"> PAGEREF _Toc170092376 \h </w:instrText>
        </w:r>
        <w:r>
          <w:rPr>
            <w:webHidden/>
          </w:rPr>
        </w:r>
        <w:r>
          <w:rPr>
            <w:webHidden/>
          </w:rPr>
          <w:fldChar w:fldCharType="separate"/>
        </w:r>
        <w:r>
          <w:rPr>
            <w:webHidden/>
          </w:rPr>
          <w:t>6</w:t>
        </w:r>
        <w:r>
          <w:rPr>
            <w:webHidden/>
          </w:rPr>
          <w:fldChar w:fldCharType="end"/>
        </w:r>
      </w:hyperlink>
    </w:p>
    <w:p w14:paraId="0C0C68EC" w14:textId="65E5D54F" w:rsidR="003B7120" w:rsidRDefault="003B7120">
      <w:pPr>
        <w:pStyle w:val="Sadraj2"/>
        <w:rPr>
          <w:rFonts w:asciiTheme="minorHAnsi" w:eastAsiaTheme="minorEastAsia" w:hAnsiTheme="minorHAnsi" w:cstheme="minorBidi"/>
          <w:kern w:val="2"/>
          <w14:ligatures w14:val="standardContextual"/>
        </w:rPr>
      </w:pPr>
      <w:hyperlink w:anchor="_Toc170092377" w:history="1">
        <w:r w:rsidRPr="00F60BE8">
          <w:rPr>
            <w:rStyle w:val="Hiperveza"/>
          </w:rPr>
          <w:t>3.1</w:t>
        </w:r>
        <w:r>
          <w:rPr>
            <w:rFonts w:asciiTheme="minorHAnsi" w:eastAsiaTheme="minorEastAsia" w:hAnsiTheme="minorHAnsi" w:cstheme="minorBidi"/>
            <w:kern w:val="2"/>
            <w14:ligatures w14:val="standardContextual"/>
          </w:rPr>
          <w:tab/>
        </w:r>
        <w:r w:rsidRPr="00F60BE8">
          <w:rPr>
            <w:rStyle w:val="Hiperveza"/>
          </w:rPr>
          <w:t>Problem skaliranja vizualnih transformera</w:t>
        </w:r>
        <w:r>
          <w:rPr>
            <w:webHidden/>
          </w:rPr>
          <w:tab/>
        </w:r>
        <w:r>
          <w:rPr>
            <w:webHidden/>
          </w:rPr>
          <w:fldChar w:fldCharType="begin"/>
        </w:r>
        <w:r>
          <w:rPr>
            <w:webHidden/>
          </w:rPr>
          <w:instrText xml:space="preserve"> PAGEREF _Toc170092377 \h </w:instrText>
        </w:r>
        <w:r>
          <w:rPr>
            <w:webHidden/>
          </w:rPr>
        </w:r>
        <w:r>
          <w:rPr>
            <w:webHidden/>
          </w:rPr>
          <w:fldChar w:fldCharType="separate"/>
        </w:r>
        <w:r>
          <w:rPr>
            <w:webHidden/>
          </w:rPr>
          <w:t>6</w:t>
        </w:r>
        <w:r>
          <w:rPr>
            <w:webHidden/>
          </w:rPr>
          <w:fldChar w:fldCharType="end"/>
        </w:r>
      </w:hyperlink>
    </w:p>
    <w:p w14:paraId="5321EF3D" w14:textId="7F64ED2F" w:rsidR="003B7120" w:rsidRDefault="003B7120">
      <w:pPr>
        <w:pStyle w:val="Sadraj2"/>
        <w:rPr>
          <w:rFonts w:asciiTheme="minorHAnsi" w:eastAsiaTheme="minorEastAsia" w:hAnsiTheme="minorHAnsi" w:cstheme="minorBidi"/>
          <w:kern w:val="2"/>
          <w14:ligatures w14:val="standardContextual"/>
        </w:rPr>
      </w:pPr>
      <w:hyperlink w:anchor="_Toc170092378" w:history="1">
        <w:r w:rsidRPr="00F60BE8">
          <w:rPr>
            <w:rStyle w:val="Hiperveza"/>
          </w:rPr>
          <w:t>3.2</w:t>
        </w:r>
        <w:r>
          <w:rPr>
            <w:rFonts w:asciiTheme="minorHAnsi" w:eastAsiaTheme="minorEastAsia" w:hAnsiTheme="minorHAnsi" w:cstheme="minorBidi"/>
            <w:kern w:val="2"/>
            <w14:ligatures w14:val="standardContextual"/>
          </w:rPr>
          <w:tab/>
        </w:r>
        <w:r w:rsidRPr="00F60BE8">
          <w:rPr>
            <w:rStyle w:val="Hiperveza"/>
          </w:rPr>
          <w:t>An image is worth 16x16 words</w:t>
        </w:r>
        <w:r>
          <w:rPr>
            <w:webHidden/>
          </w:rPr>
          <w:tab/>
        </w:r>
        <w:r>
          <w:rPr>
            <w:webHidden/>
          </w:rPr>
          <w:fldChar w:fldCharType="begin"/>
        </w:r>
        <w:r>
          <w:rPr>
            <w:webHidden/>
          </w:rPr>
          <w:instrText xml:space="preserve"> PAGEREF _Toc170092378 \h </w:instrText>
        </w:r>
        <w:r>
          <w:rPr>
            <w:webHidden/>
          </w:rPr>
        </w:r>
        <w:r>
          <w:rPr>
            <w:webHidden/>
          </w:rPr>
          <w:fldChar w:fldCharType="separate"/>
        </w:r>
        <w:r>
          <w:rPr>
            <w:webHidden/>
          </w:rPr>
          <w:t>6</w:t>
        </w:r>
        <w:r>
          <w:rPr>
            <w:webHidden/>
          </w:rPr>
          <w:fldChar w:fldCharType="end"/>
        </w:r>
      </w:hyperlink>
    </w:p>
    <w:p w14:paraId="57E3D844" w14:textId="39A74335" w:rsidR="003B7120" w:rsidRDefault="003B7120">
      <w:pPr>
        <w:pStyle w:val="Sadraj3"/>
        <w:rPr>
          <w:rFonts w:asciiTheme="minorHAnsi" w:eastAsiaTheme="minorEastAsia" w:hAnsiTheme="minorHAnsi" w:cstheme="minorBidi"/>
          <w:kern w:val="2"/>
          <w:sz w:val="24"/>
          <w:szCs w:val="24"/>
          <w14:ligatures w14:val="standardContextual"/>
        </w:rPr>
      </w:pPr>
      <w:hyperlink w:anchor="_Toc170092379" w:history="1">
        <w:r w:rsidRPr="00F60BE8">
          <w:rPr>
            <w:rStyle w:val="Hiperveza"/>
          </w:rPr>
          <w:t>3.2.1</w:t>
        </w:r>
        <w:r>
          <w:rPr>
            <w:rFonts w:asciiTheme="minorHAnsi" w:eastAsiaTheme="minorEastAsia" w:hAnsiTheme="minorHAnsi" w:cstheme="minorBidi"/>
            <w:kern w:val="2"/>
            <w:sz w:val="24"/>
            <w:szCs w:val="24"/>
            <w14:ligatures w14:val="standardContextual"/>
          </w:rPr>
          <w:tab/>
        </w:r>
        <w:r w:rsidRPr="00F60BE8">
          <w:rPr>
            <w:rStyle w:val="Hiperveza"/>
          </w:rPr>
          <w:t>Arhitektura vizualnog transformera</w:t>
        </w:r>
        <w:r>
          <w:rPr>
            <w:webHidden/>
          </w:rPr>
          <w:tab/>
        </w:r>
        <w:r>
          <w:rPr>
            <w:webHidden/>
          </w:rPr>
          <w:fldChar w:fldCharType="begin"/>
        </w:r>
        <w:r>
          <w:rPr>
            <w:webHidden/>
          </w:rPr>
          <w:instrText xml:space="preserve"> PAGEREF _Toc170092379 \h </w:instrText>
        </w:r>
        <w:r>
          <w:rPr>
            <w:webHidden/>
          </w:rPr>
        </w:r>
        <w:r>
          <w:rPr>
            <w:webHidden/>
          </w:rPr>
          <w:fldChar w:fldCharType="separate"/>
        </w:r>
        <w:r>
          <w:rPr>
            <w:webHidden/>
          </w:rPr>
          <w:t>7</w:t>
        </w:r>
        <w:r>
          <w:rPr>
            <w:webHidden/>
          </w:rPr>
          <w:fldChar w:fldCharType="end"/>
        </w:r>
      </w:hyperlink>
    </w:p>
    <w:p w14:paraId="5AEC9220" w14:textId="53EBA349" w:rsidR="003B7120" w:rsidRDefault="003B7120">
      <w:pPr>
        <w:pStyle w:val="Sadraj3"/>
        <w:rPr>
          <w:rFonts w:asciiTheme="minorHAnsi" w:eastAsiaTheme="minorEastAsia" w:hAnsiTheme="minorHAnsi" w:cstheme="minorBidi"/>
          <w:kern w:val="2"/>
          <w:sz w:val="24"/>
          <w:szCs w:val="24"/>
          <w14:ligatures w14:val="standardContextual"/>
        </w:rPr>
      </w:pPr>
      <w:hyperlink w:anchor="_Toc170092380" w:history="1">
        <w:r w:rsidRPr="00F60BE8">
          <w:rPr>
            <w:rStyle w:val="Hiperveza"/>
          </w:rPr>
          <w:t>3.2.2</w:t>
        </w:r>
        <w:r>
          <w:rPr>
            <w:rFonts w:asciiTheme="minorHAnsi" w:eastAsiaTheme="minorEastAsia" w:hAnsiTheme="minorHAnsi" w:cstheme="minorBidi"/>
            <w:kern w:val="2"/>
            <w:sz w:val="24"/>
            <w:szCs w:val="24"/>
            <w14:ligatures w14:val="standardContextual"/>
          </w:rPr>
          <w:tab/>
        </w:r>
        <w:r w:rsidRPr="00F60BE8">
          <w:rPr>
            <w:rStyle w:val="Hiperveza"/>
          </w:rPr>
          <w:t>Eksperimentalni rezultati</w:t>
        </w:r>
        <w:r>
          <w:rPr>
            <w:webHidden/>
          </w:rPr>
          <w:tab/>
        </w:r>
        <w:r>
          <w:rPr>
            <w:webHidden/>
          </w:rPr>
          <w:fldChar w:fldCharType="begin"/>
        </w:r>
        <w:r>
          <w:rPr>
            <w:webHidden/>
          </w:rPr>
          <w:instrText xml:space="preserve"> PAGEREF _Toc170092380 \h </w:instrText>
        </w:r>
        <w:r>
          <w:rPr>
            <w:webHidden/>
          </w:rPr>
        </w:r>
        <w:r>
          <w:rPr>
            <w:webHidden/>
          </w:rPr>
          <w:fldChar w:fldCharType="separate"/>
        </w:r>
        <w:r>
          <w:rPr>
            <w:webHidden/>
          </w:rPr>
          <w:t>8</w:t>
        </w:r>
        <w:r>
          <w:rPr>
            <w:webHidden/>
          </w:rPr>
          <w:fldChar w:fldCharType="end"/>
        </w:r>
      </w:hyperlink>
    </w:p>
    <w:p w14:paraId="40AEC545" w14:textId="0291A4E1" w:rsidR="003B7120" w:rsidRDefault="003B7120">
      <w:pPr>
        <w:pStyle w:val="Sadraj3"/>
        <w:rPr>
          <w:rFonts w:asciiTheme="minorHAnsi" w:eastAsiaTheme="minorEastAsia" w:hAnsiTheme="minorHAnsi" w:cstheme="minorBidi"/>
          <w:kern w:val="2"/>
          <w:sz w:val="24"/>
          <w:szCs w:val="24"/>
          <w14:ligatures w14:val="standardContextual"/>
        </w:rPr>
      </w:pPr>
      <w:hyperlink w:anchor="_Toc170092381" w:history="1">
        <w:r w:rsidRPr="00F60BE8">
          <w:rPr>
            <w:rStyle w:val="Hiperveza"/>
          </w:rPr>
          <w:t>3.2.3</w:t>
        </w:r>
        <w:r>
          <w:rPr>
            <w:rFonts w:asciiTheme="minorHAnsi" w:eastAsiaTheme="minorEastAsia" w:hAnsiTheme="minorHAnsi" w:cstheme="minorBidi"/>
            <w:kern w:val="2"/>
            <w:sz w:val="24"/>
            <w:szCs w:val="24"/>
            <w14:ligatures w14:val="standardContextual"/>
          </w:rPr>
          <w:tab/>
        </w:r>
        <w:r w:rsidRPr="00F60BE8">
          <w:rPr>
            <w:rStyle w:val="Hiperveza"/>
          </w:rPr>
          <w:t>Analiza modela</w:t>
        </w:r>
        <w:r>
          <w:rPr>
            <w:webHidden/>
          </w:rPr>
          <w:tab/>
        </w:r>
        <w:r>
          <w:rPr>
            <w:webHidden/>
          </w:rPr>
          <w:fldChar w:fldCharType="begin"/>
        </w:r>
        <w:r>
          <w:rPr>
            <w:webHidden/>
          </w:rPr>
          <w:instrText xml:space="preserve"> PAGEREF _Toc170092381 \h </w:instrText>
        </w:r>
        <w:r>
          <w:rPr>
            <w:webHidden/>
          </w:rPr>
        </w:r>
        <w:r>
          <w:rPr>
            <w:webHidden/>
          </w:rPr>
          <w:fldChar w:fldCharType="separate"/>
        </w:r>
        <w:r>
          <w:rPr>
            <w:webHidden/>
          </w:rPr>
          <w:t>9</w:t>
        </w:r>
        <w:r>
          <w:rPr>
            <w:webHidden/>
          </w:rPr>
          <w:fldChar w:fldCharType="end"/>
        </w:r>
      </w:hyperlink>
    </w:p>
    <w:p w14:paraId="0BD2B446" w14:textId="08B9DD9F" w:rsidR="003B7120" w:rsidRDefault="003B7120">
      <w:pPr>
        <w:pStyle w:val="Sadraj2"/>
        <w:rPr>
          <w:rFonts w:asciiTheme="minorHAnsi" w:eastAsiaTheme="minorEastAsia" w:hAnsiTheme="minorHAnsi" w:cstheme="minorBidi"/>
          <w:kern w:val="2"/>
          <w14:ligatures w14:val="standardContextual"/>
        </w:rPr>
      </w:pPr>
      <w:hyperlink w:anchor="_Toc170092382" w:history="1">
        <w:r w:rsidRPr="00F60BE8">
          <w:rPr>
            <w:rStyle w:val="Hiperveza"/>
          </w:rPr>
          <w:t>3.3</w:t>
        </w:r>
        <w:r>
          <w:rPr>
            <w:rFonts w:asciiTheme="minorHAnsi" w:eastAsiaTheme="minorEastAsia" w:hAnsiTheme="minorHAnsi" w:cstheme="minorBidi"/>
            <w:kern w:val="2"/>
            <w14:ligatures w14:val="standardContextual"/>
          </w:rPr>
          <w:tab/>
        </w:r>
        <w:r w:rsidRPr="00F60BE8">
          <w:rPr>
            <w:rStyle w:val="Hiperveza"/>
          </w:rPr>
          <w:t>Primjene vizualnih transformera</w:t>
        </w:r>
        <w:r>
          <w:rPr>
            <w:webHidden/>
          </w:rPr>
          <w:tab/>
        </w:r>
        <w:r>
          <w:rPr>
            <w:webHidden/>
          </w:rPr>
          <w:fldChar w:fldCharType="begin"/>
        </w:r>
        <w:r>
          <w:rPr>
            <w:webHidden/>
          </w:rPr>
          <w:instrText xml:space="preserve"> PAGEREF _Toc170092382 \h </w:instrText>
        </w:r>
        <w:r>
          <w:rPr>
            <w:webHidden/>
          </w:rPr>
        </w:r>
        <w:r>
          <w:rPr>
            <w:webHidden/>
          </w:rPr>
          <w:fldChar w:fldCharType="separate"/>
        </w:r>
        <w:r>
          <w:rPr>
            <w:webHidden/>
          </w:rPr>
          <w:t>10</w:t>
        </w:r>
        <w:r>
          <w:rPr>
            <w:webHidden/>
          </w:rPr>
          <w:fldChar w:fldCharType="end"/>
        </w:r>
      </w:hyperlink>
    </w:p>
    <w:p w14:paraId="2D5A8A7E" w14:textId="0757AAC4" w:rsidR="003B7120" w:rsidRDefault="003B7120">
      <w:pPr>
        <w:pStyle w:val="Sadraj3"/>
        <w:rPr>
          <w:rFonts w:asciiTheme="minorHAnsi" w:eastAsiaTheme="minorEastAsia" w:hAnsiTheme="minorHAnsi" w:cstheme="minorBidi"/>
          <w:kern w:val="2"/>
          <w:sz w:val="24"/>
          <w:szCs w:val="24"/>
          <w14:ligatures w14:val="standardContextual"/>
        </w:rPr>
      </w:pPr>
      <w:hyperlink w:anchor="_Toc170092383" w:history="1">
        <w:r w:rsidRPr="00F60BE8">
          <w:rPr>
            <w:rStyle w:val="Hiperveza"/>
          </w:rPr>
          <w:t>3.3.1</w:t>
        </w:r>
        <w:r>
          <w:rPr>
            <w:rFonts w:asciiTheme="minorHAnsi" w:eastAsiaTheme="minorEastAsia" w:hAnsiTheme="minorHAnsi" w:cstheme="minorBidi"/>
            <w:kern w:val="2"/>
            <w:sz w:val="24"/>
            <w:szCs w:val="24"/>
            <w14:ligatures w14:val="standardContextual"/>
          </w:rPr>
          <w:tab/>
        </w:r>
        <w:r w:rsidRPr="00F60BE8">
          <w:rPr>
            <w:rStyle w:val="Hiperveza"/>
          </w:rPr>
          <w:t>Prepoznavanje objekata</w:t>
        </w:r>
        <w:r>
          <w:rPr>
            <w:webHidden/>
          </w:rPr>
          <w:tab/>
        </w:r>
        <w:r>
          <w:rPr>
            <w:webHidden/>
          </w:rPr>
          <w:fldChar w:fldCharType="begin"/>
        </w:r>
        <w:r>
          <w:rPr>
            <w:webHidden/>
          </w:rPr>
          <w:instrText xml:space="preserve"> PAGEREF _Toc170092383 \h </w:instrText>
        </w:r>
        <w:r>
          <w:rPr>
            <w:webHidden/>
          </w:rPr>
        </w:r>
        <w:r>
          <w:rPr>
            <w:webHidden/>
          </w:rPr>
          <w:fldChar w:fldCharType="separate"/>
        </w:r>
        <w:r>
          <w:rPr>
            <w:webHidden/>
          </w:rPr>
          <w:t>10</w:t>
        </w:r>
        <w:r>
          <w:rPr>
            <w:webHidden/>
          </w:rPr>
          <w:fldChar w:fldCharType="end"/>
        </w:r>
      </w:hyperlink>
    </w:p>
    <w:p w14:paraId="057FCBEF" w14:textId="1BF85B71" w:rsidR="003B7120" w:rsidRDefault="003B7120">
      <w:pPr>
        <w:pStyle w:val="Sadraj3"/>
        <w:rPr>
          <w:rFonts w:asciiTheme="minorHAnsi" w:eastAsiaTheme="minorEastAsia" w:hAnsiTheme="minorHAnsi" w:cstheme="minorBidi"/>
          <w:kern w:val="2"/>
          <w:sz w:val="24"/>
          <w:szCs w:val="24"/>
          <w14:ligatures w14:val="standardContextual"/>
        </w:rPr>
      </w:pPr>
      <w:hyperlink w:anchor="_Toc170092384" w:history="1">
        <w:r w:rsidRPr="00F60BE8">
          <w:rPr>
            <w:rStyle w:val="Hiperveza"/>
          </w:rPr>
          <w:t>3.3.2</w:t>
        </w:r>
        <w:r>
          <w:rPr>
            <w:rFonts w:asciiTheme="minorHAnsi" w:eastAsiaTheme="minorEastAsia" w:hAnsiTheme="minorHAnsi" w:cstheme="minorBidi"/>
            <w:kern w:val="2"/>
            <w:sz w:val="24"/>
            <w:szCs w:val="24"/>
            <w14:ligatures w14:val="standardContextual"/>
          </w:rPr>
          <w:tab/>
        </w:r>
        <w:r w:rsidRPr="00F60BE8">
          <w:rPr>
            <w:rStyle w:val="Hiperveza"/>
          </w:rPr>
          <w:t>Praćenje objekata</w:t>
        </w:r>
        <w:r>
          <w:rPr>
            <w:webHidden/>
          </w:rPr>
          <w:tab/>
        </w:r>
        <w:r>
          <w:rPr>
            <w:webHidden/>
          </w:rPr>
          <w:fldChar w:fldCharType="begin"/>
        </w:r>
        <w:r>
          <w:rPr>
            <w:webHidden/>
          </w:rPr>
          <w:instrText xml:space="preserve"> PAGEREF _Toc170092384 \h </w:instrText>
        </w:r>
        <w:r>
          <w:rPr>
            <w:webHidden/>
          </w:rPr>
        </w:r>
        <w:r>
          <w:rPr>
            <w:webHidden/>
          </w:rPr>
          <w:fldChar w:fldCharType="separate"/>
        </w:r>
        <w:r>
          <w:rPr>
            <w:webHidden/>
          </w:rPr>
          <w:t>11</w:t>
        </w:r>
        <w:r>
          <w:rPr>
            <w:webHidden/>
          </w:rPr>
          <w:fldChar w:fldCharType="end"/>
        </w:r>
      </w:hyperlink>
    </w:p>
    <w:p w14:paraId="12BF403B" w14:textId="50A0D99B" w:rsidR="003B7120" w:rsidRDefault="003B7120">
      <w:pPr>
        <w:pStyle w:val="Sadraj3"/>
        <w:rPr>
          <w:rFonts w:asciiTheme="minorHAnsi" w:eastAsiaTheme="minorEastAsia" w:hAnsiTheme="minorHAnsi" w:cstheme="minorBidi"/>
          <w:kern w:val="2"/>
          <w:sz w:val="24"/>
          <w:szCs w:val="24"/>
          <w14:ligatures w14:val="standardContextual"/>
        </w:rPr>
      </w:pPr>
      <w:hyperlink w:anchor="_Toc170092385" w:history="1">
        <w:r w:rsidRPr="00F60BE8">
          <w:rPr>
            <w:rStyle w:val="Hiperveza"/>
          </w:rPr>
          <w:t>3.3.3</w:t>
        </w:r>
        <w:r>
          <w:rPr>
            <w:rFonts w:asciiTheme="minorHAnsi" w:eastAsiaTheme="minorEastAsia" w:hAnsiTheme="minorHAnsi" w:cstheme="minorBidi"/>
            <w:kern w:val="2"/>
            <w:sz w:val="24"/>
            <w:szCs w:val="24"/>
            <w14:ligatures w14:val="standardContextual"/>
          </w:rPr>
          <w:tab/>
        </w:r>
        <w:r w:rsidRPr="00F60BE8">
          <w:rPr>
            <w:rStyle w:val="Hiperveza"/>
          </w:rPr>
          <w:t>Klasifikacija akcija</w:t>
        </w:r>
        <w:r>
          <w:rPr>
            <w:webHidden/>
          </w:rPr>
          <w:tab/>
        </w:r>
        <w:r>
          <w:rPr>
            <w:webHidden/>
          </w:rPr>
          <w:fldChar w:fldCharType="begin"/>
        </w:r>
        <w:r>
          <w:rPr>
            <w:webHidden/>
          </w:rPr>
          <w:instrText xml:space="preserve"> PAGEREF _Toc170092385 \h </w:instrText>
        </w:r>
        <w:r>
          <w:rPr>
            <w:webHidden/>
          </w:rPr>
        </w:r>
        <w:r>
          <w:rPr>
            <w:webHidden/>
          </w:rPr>
          <w:fldChar w:fldCharType="separate"/>
        </w:r>
        <w:r>
          <w:rPr>
            <w:webHidden/>
          </w:rPr>
          <w:t>11</w:t>
        </w:r>
        <w:r>
          <w:rPr>
            <w:webHidden/>
          </w:rPr>
          <w:fldChar w:fldCharType="end"/>
        </w:r>
      </w:hyperlink>
    </w:p>
    <w:p w14:paraId="4E0FD7F2" w14:textId="5B79A640" w:rsidR="003B7120" w:rsidRDefault="003B7120">
      <w:pPr>
        <w:pStyle w:val="Sadraj1"/>
        <w:rPr>
          <w:rFonts w:asciiTheme="minorHAnsi" w:eastAsiaTheme="minorEastAsia" w:hAnsiTheme="minorHAnsi" w:cstheme="minorBidi"/>
          <w:kern w:val="2"/>
          <w:szCs w:val="24"/>
          <w14:ligatures w14:val="standardContextual"/>
        </w:rPr>
      </w:pPr>
      <w:hyperlink w:anchor="_Toc170092386" w:history="1">
        <w:r w:rsidRPr="00F60BE8">
          <w:rPr>
            <w:rStyle w:val="Hiperveza"/>
          </w:rPr>
          <w:t>4.</w:t>
        </w:r>
        <w:r>
          <w:rPr>
            <w:rFonts w:asciiTheme="minorHAnsi" w:eastAsiaTheme="minorEastAsia" w:hAnsiTheme="minorHAnsi" w:cstheme="minorBidi"/>
            <w:kern w:val="2"/>
            <w:szCs w:val="24"/>
            <w14:ligatures w14:val="standardContextual"/>
          </w:rPr>
          <w:tab/>
        </w:r>
        <w:r w:rsidRPr="00F60BE8">
          <w:rPr>
            <w:rStyle w:val="Hiperveza"/>
          </w:rPr>
          <w:t>Zaključak</w:t>
        </w:r>
        <w:r>
          <w:rPr>
            <w:webHidden/>
          </w:rPr>
          <w:tab/>
        </w:r>
        <w:r>
          <w:rPr>
            <w:webHidden/>
          </w:rPr>
          <w:fldChar w:fldCharType="begin"/>
        </w:r>
        <w:r>
          <w:rPr>
            <w:webHidden/>
          </w:rPr>
          <w:instrText xml:space="preserve"> PAGEREF _Toc170092386 \h </w:instrText>
        </w:r>
        <w:r>
          <w:rPr>
            <w:webHidden/>
          </w:rPr>
        </w:r>
        <w:r>
          <w:rPr>
            <w:webHidden/>
          </w:rPr>
          <w:fldChar w:fldCharType="separate"/>
        </w:r>
        <w:r>
          <w:rPr>
            <w:webHidden/>
          </w:rPr>
          <w:t>12</w:t>
        </w:r>
        <w:r>
          <w:rPr>
            <w:webHidden/>
          </w:rPr>
          <w:fldChar w:fldCharType="end"/>
        </w:r>
      </w:hyperlink>
    </w:p>
    <w:p w14:paraId="50DC47D0" w14:textId="0446F2A2" w:rsidR="003B7120" w:rsidRDefault="003B7120">
      <w:pPr>
        <w:pStyle w:val="Sadraj1"/>
        <w:rPr>
          <w:rFonts w:asciiTheme="minorHAnsi" w:eastAsiaTheme="minorEastAsia" w:hAnsiTheme="minorHAnsi" w:cstheme="minorBidi"/>
          <w:kern w:val="2"/>
          <w:szCs w:val="24"/>
          <w14:ligatures w14:val="standardContextual"/>
        </w:rPr>
      </w:pPr>
      <w:hyperlink w:anchor="_Toc170092387" w:history="1">
        <w:r w:rsidRPr="00F60BE8">
          <w:rPr>
            <w:rStyle w:val="Hiperveza"/>
          </w:rPr>
          <w:t>5.</w:t>
        </w:r>
        <w:r>
          <w:rPr>
            <w:rFonts w:asciiTheme="minorHAnsi" w:eastAsiaTheme="minorEastAsia" w:hAnsiTheme="minorHAnsi" w:cstheme="minorBidi"/>
            <w:kern w:val="2"/>
            <w:szCs w:val="24"/>
            <w14:ligatures w14:val="standardContextual"/>
          </w:rPr>
          <w:tab/>
        </w:r>
        <w:r w:rsidRPr="00F60BE8">
          <w:rPr>
            <w:rStyle w:val="Hiperveza"/>
          </w:rPr>
          <w:t>Sažetak</w:t>
        </w:r>
        <w:r>
          <w:rPr>
            <w:webHidden/>
          </w:rPr>
          <w:tab/>
        </w:r>
        <w:r>
          <w:rPr>
            <w:webHidden/>
          </w:rPr>
          <w:fldChar w:fldCharType="begin"/>
        </w:r>
        <w:r>
          <w:rPr>
            <w:webHidden/>
          </w:rPr>
          <w:instrText xml:space="preserve"> PAGEREF _Toc170092387 \h </w:instrText>
        </w:r>
        <w:r>
          <w:rPr>
            <w:webHidden/>
          </w:rPr>
        </w:r>
        <w:r>
          <w:rPr>
            <w:webHidden/>
          </w:rPr>
          <w:fldChar w:fldCharType="separate"/>
        </w:r>
        <w:r>
          <w:rPr>
            <w:webHidden/>
          </w:rPr>
          <w:t>13</w:t>
        </w:r>
        <w:r>
          <w:rPr>
            <w:webHidden/>
          </w:rPr>
          <w:fldChar w:fldCharType="end"/>
        </w:r>
      </w:hyperlink>
    </w:p>
    <w:p w14:paraId="2DBBDBCB" w14:textId="56101236" w:rsidR="003B7120" w:rsidRDefault="003B7120">
      <w:pPr>
        <w:pStyle w:val="Sadraj1"/>
        <w:rPr>
          <w:rFonts w:asciiTheme="minorHAnsi" w:eastAsiaTheme="minorEastAsia" w:hAnsiTheme="minorHAnsi" w:cstheme="minorBidi"/>
          <w:kern w:val="2"/>
          <w:szCs w:val="24"/>
          <w14:ligatures w14:val="standardContextual"/>
        </w:rPr>
      </w:pPr>
      <w:hyperlink w:anchor="_Toc170092388" w:history="1">
        <w:r w:rsidRPr="00F60BE8">
          <w:rPr>
            <w:rStyle w:val="Hiperveza"/>
          </w:rPr>
          <w:t>6.</w:t>
        </w:r>
        <w:r>
          <w:rPr>
            <w:rFonts w:asciiTheme="minorHAnsi" w:eastAsiaTheme="minorEastAsia" w:hAnsiTheme="minorHAnsi" w:cstheme="minorBidi"/>
            <w:kern w:val="2"/>
            <w:szCs w:val="24"/>
            <w14:ligatures w14:val="standardContextual"/>
          </w:rPr>
          <w:tab/>
        </w:r>
        <w:r w:rsidRPr="00F60BE8">
          <w:rPr>
            <w:rStyle w:val="Hiperveza"/>
          </w:rPr>
          <w:t>Literatura</w:t>
        </w:r>
        <w:r>
          <w:rPr>
            <w:webHidden/>
          </w:rPr>
          <w:tab/>
        </w:r>
        <w:r>
          <w:rPr>
            <w:webHidden/>
          </w:rPr>
          <w:fldChar w:fldCharType="begin"/>
        </w:r>
        <w:r>
          <w:rPr>
            <w:webHidden/>
          </w:rPr>
          <w:instrText xml:space="preserve"> PAGEREF _Toc170092388 \h </w:instrText>
        </w:r>
        <w:r>
          <w:rPr>
            <w:webHidden/>
          </w:rPr>
        </w:r>
        <w:r>
          <w:rPr>
            <w:webHidden/>
          </w:rPr>
          <w:fldChar w:fldCharType="separate"/>
        </w:r>
        <w:r>
          <w:rPr>
            <w:webHidden/>
          </w:rPr>
          <w:t>14</w:t>
        </w:r>
        <w:r>
          <w:rPr>
            <w:webHidden/>
          </w:rPr>
          <w:fldChar w:fldCharType="end"/>
        </w:r>
      </w:hyperlink>
    </w:p>
    <w:p w14:paraId="0C336574" w14:textId="1AEBBD6F" w:rsidR="00750888" w:rsidRPr="000321C6" w:rsidRDefault="00750888" w:rsidP="00750888">
      <w:r w:rsidRPr="000321C6">
        <w:fldChar w:fldCharType="end"/>
      </w:r>
    </w:p>
    <w:p w14:paraId="2AC7BC6E" w14:textId="77777777" w:rsidR="00BE230D" w:rsidRPr="000321C6" w:rsidRDefault="00BE230D" w:rsidP="00750888"/>
    <w:p w14:paraId="4B947EA9" w14:textId="77777777" w:rsidR="00BE230D" w:rsidRPr="000321C6" w:rsidRDefault="00BE230D" w:rsidP="00750888">
      <w:pPr>
        <w:sectPr w:rsidR="00BE230D" w:rsidRPr="000321C6" w:rsidSect="00F73319">
          <w:headerReference w:type="even" r:id="rId8"/>
          <w:footerReference w:type="even" r:id="rId9"/>
          <w:pgSz w:w="11906" w:h="16838" w:code="9"/>
          <w:pgMar w:top="1701" w:right="1134" w:bottom="1701" w:left="1701" w:header="680" w:footer="680" w:gutter="0"/>
          <w:pgNumType w:start="1"/>
          <w:cols w:space="708"/>
          <w:docGrid w:linePitch="360"/>
        </w:sectPr>
      </w:pPr>
    </w:p>
    <w:p w14:paraId="1ACBE3CD" w14:textId="77777777" w:rsidR="00BE230D" w:rsidRPr="000321C6" w:rsidRDefault="00BE230D" w:rsidP="00750888"/>
    <w:p w14:paraId="1AEEF11D" w14:textId="77777777" w:rsidR="00750888" w:rsidRPr="000321C6" w:rsidRDefault="00750888" w:rsidP="00A56AEA">
      <w:pPr>
        <w:pStyle w:val="Naslov1"/>
      </w:pPr>
      <w:bookmarkStart w:id="0" w:name="_Toc73793693"/>
      <w:bookmarkStart w:id="1" w:name="_Toc73794263"/>
      <w:bookmarkStart w:id="2" w:name="_Toc113812202"/>
      <w:bookmarkStart w:id="3" w:name="_Toc170092371"/>
      <w:r w:rsidRPr="000321C6">
        <w:lastRenderedPageBreak/>
        <w:t>Uvod</w:t>
      </w:r>
      <w:bookmarkEnd w:id="0"/>
      <w:bookmarkEnd w:id="1"/>
      <w:bookmarkEnd w:id="2"/>
      <w:bookmarkEnd w:id="3"/>
    </w:p>
    <w:p w14:paraId="02C5D8AB" w14:textId="5DC23D76" w:rsidR="00E76E10" w:rsidRDefault="000E24FA" w:rsidP="00974CDC">
      <w:bookmarkStart w:id="4" w:name="_Hlk168567231"/>
      <w:r>
        <w:t>Jedan od važnijih razloga razvoja velikih jezičnih modela u prošlom desetljeću bile su p</w:t>
      </w:r>
      <w:r w:rsidR="00681B44">
        <w:t>ovratne</w:t>
      </w:r>
      <w:r w:rsidR="00164DAB" w:rsidRPr="000321C6">
        <w:t xml:space="preserve"> neuronske mreže</w:t>
      </w:r>
      <w:r w:rsidR="00681B44">
        <w:t xml:space="preserve"> (engl. </w:t>
      </w:r>
      <w:proofErr w:type="spellStart"/>
      <w:r w:rsidR="00681B44">
        <w:t>Recurrent</w:t>
      </w:r>
      <w:proofErr w:type="spellEnd"/>
      <w:r w:rsidR="00681B44">
        <w:t xml:space="preserve"> </w:t>
      </w:r>
      <w:proofErr w:type="spellStart"/>
      <w:r w:rsidR="00681B44">
        <w:t>Neural</w:t>
      </w:r>
      <w:proofErr w:type="spellEnd"/>
      <w:r w:rsidR="00681B44">
        <w:t xml:space="preserve"> </w:t>
      </w:r>
      <w:proofErr w:type="spellStart"/>
      <w:r w:rsidR="00681B44">
        <w:t>Networks</w:t>
      </w:r>
      <w:proofErr w:type="spellEnd"/>
      <w:r w:rsidR="00681B44">
        <w:t xml:space="preserve"> – RNN)</w:t>
      </w:r>
      <w:r w:rsidR="00B20B62" w:rsidRPr="000321C6">
        <w:t xml:space="preserve">. </w:t>
      </w:r>
      <w:r w:rsidR="00164DAB" w:rsidRPr="000321C6">
        <w:t xml:space="preserve">Međutim, RNN-ovi imaju manu, </w:t>
      </w:r>
      <w:r w:rsidR="00681B44">
        <w:t xml:space="preserve">njihovo treniranje se ne može </w:t>
      </w:r>
      <w:proofErr w:type="spellStart"/>
      <w:r w:rsidR="00681B44">
        <w:t>paralelizirati</w:t>
      </w:r>
      <w:bookmarkEnd w:id="4"/>
      <w:proofErr w:type="spellEnd"/>
      <w:r w:rsidR="00164DAB" w:rsidRPr="000321C6">
        <w:t xml:space="preserve">. </w:t>
      </w:r>
      <w:r w:rsidR="00B20B62" w:rsidRPr="000321C6">
        <w:t>2017. godine skupina Google-ovih inženjera objavljuje znanstveni rad</w:t>
      </w:r>
      <w:r w:rsidRPr="000321C6">
        <w:t xml:space="preserve"> </w:t>
      </w:r>
      <w:r w:rsidR="00243841">
        <w:t>[</w:t>
      </w:r>
      <w:r w:rsidR="00243841">
        <w:fldChar w:fldCharType="begin"/>
      </w:r>
      <w:r w:rsidR="00243841">
        <w:instrText xml:space="preserve"> REF Ref_Ashish_Attention_is_all_you_need \h </w:instrText>
      </w:r>
      <w:r w:rsidR="00243841">
        <w:fldChar w:fldCharType="separate"/>
      </w:r>
      <w:r w:rsidR="0043323B">
        <w:t>1</w:t>
      </w:r>
      <w:r w:rsidR="00243841">
        <w:fldChar w:fldCharType="end"/>
      </w:r>
      <w:r w:rsidR="00243841">
        <w:t>]</w:t>
      </w:r>
      <w:r w:rsidR="003D1EFD" w:rsidRPr="000321C6">
        <w:t>„</w:t>
      </w:r>
      <w:proofErr w:type="spellStart"/>
      <w:r w:rsidR="00B20B62" w:rsidRPr="000321C6">
        <w:t>Attention</w:t>
      </w:r>
      <w:proofErr w:type="spellEnd"/>
      <w:r w:rsidR="00B20B62" w:rsidRPr="000321C6">
        <w:t xml:space="preserve"> </w:t>
      </w:r>
      <w:proofErr w:type="spellStart"/>
      <w:r w:rsidR="00B20B62" w:rsidRPr="000321C6">
        <w:t>is</w:t>
      </w:r>
      <w:proofErr w:type="spellEnd"/>
      <w:r w:rsidR="00B20B62" w:rsidRPr="000321C6">
        <w:t xml:space="preserve"> </w:t>
      </w:r>
      <w:proofErr w:type="spellStart"/>
      <w:r w:rsidR="00B20B62" w:rsidRPr="000321C6">
        <w:t>all</w:t>
      </w:r>
      <w:proofErr w:type="spellEnd"/>
      <w:r w:rsidR="00B20B62" w:rsidRPr="000321C6">
        <w:t xml:space="preserve"> </w:t>
      </w:r>
      <w:proofErr w:type="spellStart"/>
      <w:r w:rsidR="00B20B62" w:rsidRPr="000321C6">
        <w:t>you</w:t>
      </w:r>
      <w:proofErr w:type="spellEnd"/>
      <w:r w:rsidR="00B20B62" w:rsidRPr="000321C6">
        <w:t xml:space="preserve"> </w:t>
      </w:r>
      <w:proofErr w:type="spellStart"/>
      <w:r w:rsidR="00B20B62" w:rsidRPr="000321C6">
        <w:t>need</w:t>
      </w:r>
      <w:proofErr w:type="spellEnd"/>
      <w:r w:rsidR="003D1EFD" w:rsidRPr="000321C6">
        <w:t>“</w:t>
      </w:r>
      <w:r w:rsidR="000321C6">
        <w:t xml:space="preserve"> </w:t>
      </w:r>
      <w:r w:rsidR="00B20B62" w:rsidRPr="000321C6">
        <w:t xml:space="preserve">koji je do sada citiran preko 120 000 puta. U tom </w:t>
      </w:r>
      <w:r w:rsidR="00E2627D" w:rsidRPr="000321C6">
        <w:t>radu</w:t>
      </w:r>
      <w:r w:rsidR="00B20B62" w:rsidRPr="000321C6">
        <w:t xml:space="preserve"> predlaže se nova vrsta arhitekture neuronske mreže </w:t>
      </w:r>
      <w:r>
        <w:t xml:space="preserve">– </w:t>
      </w:r>
      <w:proofErr w:type="spellStart"/>
      <w:r>
        <w:t>Transformer</w:t>
      </w:r>
      <w:proofErr w:type="spellEnd"/>
      <w:r>
        <w:t xml:space="preserve">. Transformeri su neuronske mreže </w:t>
      </w:r>
      <w:r w:rsidR="00B20B62" w:rsidRPr="000321C6">
        <w:t>koj</w:t>
      </w:r>
      <w:r>
        <w:t>e</w:t>
      </w:r>
      <w:r w:rsidR="00B20B62" w:rsidRPr="000321C6">
        <w:t xml:space="preserve"> se zasniva</w:t>
      </w:r>
      <w:r>
        <w:t>ju</w:t>
      </w:r>
      <w:r w:rsidR="00B20B62" w:rsidRPr="000321C6">
        <w:t xml:space="preserve"> na </w:t>
      </w:r>
      <w:r>
        <w:t xml:space="preserve">konceptu </w:t>
      </w:r>
      <w:r w:rsidR="00B20B62" w:rsidRPr="000321C6">
        <w:t>pažnj</w:t>
      </w:r>
      <w:r>
        <w:t>e</w:t>
      </w:r>
      <w:r w:rsidR="00A924DD" w:rsidRPr="000321C6">
        <w:t xml:space="preserve"> bez ikakve upotrebe RNN-ova</w:t>
      </w:r>
      <w:r w:rsidR="00B20B62" w:rsidRPr="000321C6">
        <w:t xml:space="preserve">. </w:t>
      </w:r>
      <w:r>
        <w:t>Nova arhitektura</w:t>
      </w:r>
      <w:r w:rsidR="00B20B62" w:rsidRPr="000321C6">
        <w:t xml:space="preserve"> </w:t>
      </w:r>
      <w:r>
        <w:t xml:space="preserve">transformera </w:t>
      </w:r>
      <w:r w:rsidR="00B20B62" w:rsidRPr="000321C6">
        <w:t xml:space="preserve">omogućuje par magnituda </w:t>
      </w:r>
      <w:r w:rsidR="006709E3" w:rsidRPr="000321C6">
        <w:t>efikasnije</w:t>
      </w:r>
      <w:r w:rsidR="00B20B62" w:rsidRPr="000321C6">
        <w:t xml:space="preserve"> treniranje velikih jezičnih modela. </w:t>
      </w:r>
      <w:r w:rsidR="003F47DD" w:rsidRPr="000321C6">
        <w:t>A</w:t>
      </w:r>
      <w:r w:rsidR="00B20B62" w:rsidRPr="000321C6">
        <w:t xml:space="preserve">rhitektura </w:t>
      </w:r>
      <w:r w:rsidR="003F47DD" w:rsidRPr="000321C6">
        <w:t xml:space="preserve">transformera </w:t>
      </w:r>
      <w:r w:rsidR="00CD1F20" w:rsidRPr="000321C6">
        <w:t xml:space="preserve">omogućila je </w:t>
      </w:r>
      <w:r w:rsidR="00B20B62" w:rsidRPr="000321C6">
        <w:t>mnogim pojedincima i znanstvenim institucijama koje nemaju resursa Google-a ili Amazona treniranj</w:t>
      </w:r>
      <w:r w:rsidR="00CD1F20" w:rsidRPr="000321C6">
        <w:t>e</w:t>
      </w:r>
      <w:r w:rsidR="00B20B62" w:rsidRPr="000321C6">
        <w:t xml:space="preserve"> vlastitih velikih jezičnih modela. </w:t>
      </w:r>
      <w:r w:rsidR="00335602">
        <w:t>Nedugo nakon, objavljeno je mnogo</w:t>
      </w:r>
      <w:r>
        <w:t xml:space="preserve"> </w:t>
      </w:r>
      <w:r w:rsidR="00B20B62" w:rsidRPr="000321C6">
        <w:t>znanstvenih članaka koji pokušavaju još više unaprijediti tehnologiju transformera i razvijaju se različite inačice modela od kojih svaka ima svoj</w:t>
      </w:r>
      <w:r w:rsidR="00A924DD" w:rsidRPr="000321C6">
        <w:t>e</w:t>
      </w:r>
      <w:r w:rsidR="00B20B62" w:rsidRPr="000321C6">
        <w:t xml:space="preserve"> prednost</w:t>
      </w:r>
      <w:r w:rsidR="00A924DD" w:rsidRPr="000321C6">
        <w:t>i</w:t>
      </w:r>
      <w:r w:rsidR="00B20B62" w:rsidRPr="000321C6">
        <w:t xml:space="preserve"> i mane.</w:t>
      </w:r>
      <w:r w:rsidR="00974CDC" w:rsidRPr="000321C6">
        <w:t xml:space="preserve"> Sve to kulminira 2023. godine kada na tržište dolazi planetarno poznati generativni </w:t>
      </w:r>
      <w:proofErr w:type="spellStart"/>
      <w:r w:rsidR="00974CDC" w:rsidRPr="000321C6">
        <w:t>predtrenirani</w:t>
      </w:r>
      <w:proofErr w:type="spellEnd"/>
      <w:r w:rsidR="00974CDC" w:rsidRPr="000321C6">
        <w:t xml:space="preserve"> </w:t>
      </w:r>
      <w:proofErr w:type="spellStart"/>
      <w:r w:rsidR="00974CDC" w:rsidRPr="000321C6">
        <w:t>transformer</w:t>
      </w:r>
      <w:proofErr w:type="spellEnd"/>
      <w:r w:rsidR="00974CDC" w:rsidRPr="000321C6">
        <w:t xml:space="preserve"> teksta ili chat-GPT tj. njegova treća verzija. </w:t>
      </w:r>
      <w:r w:rsidR="003D1EFD" w:rsidRPr="000321C6">
        <w:t xml:space="preserve">Znanstvenici diljem svijeta pokušavaju </w:t>
      </w:r>
      <w:r w:rsidR="00D41156" w:rsidRPr="000321C6">
        <w:t>prenamijeniti</w:t>
      </w:r>
      <w:r w:rsidR="003D1EFD" w:rsidRPr="000321C6">
        <w:t xml:space="preserve"> tehnologiju transformera na dvodimenzionalne ulaze kako bi mogli trenirat</w:t>
      </w:r>
      <w:r w:rsidR="00A924DD" w:rsidRPr="000321C6">
        <w:t>i</w:t>
      </w:r>
      <w:r w:rsidR="003D1EFD" w:rsidRPr="000321C6">
        <w:t xml:space="preserve"> velike modele za klasifikaciju slika. </w:t>
      </w:r>
      <w:r w:rsidR="00E2627D" w:rsidRPr="000321C6">
        <w:t>Objavljeni su članci koji</w:t>
      </w:r>
      <w:r w:rsidR="00974CDC" w:rsidRPr="000321C6">
        <w:t xml:space="preserve"> </w:t>
      </w:r>
      <w:r>
        <w:t xml:space="preserve">pokušavaju implementirati koncept pažnje u već postojeće </w:t>
      </w:r>
      <w:proofErr w:type="spellStart"/>
      <w:r w:rsidR="00335602">
        <w:t>konvolucijske</w:t>
      </w:r>
      <w:proofErr w:type="spellEnd"/>
      <w:r w:rsidR="00335602">
        <w:t xml:space="preserve"> i slične </w:t>
      </w:r>
      <w:r>
        <w:t>duboke modele</w:t>
      </w:r>
      <w:r w:rsidR="00974CDC" w:rsidRPr="000321C6">
        <w:t xml:space="preserve">. 2021. godine, skupina znanstvenika objavljuje članak </w:t>
      </w:r>
      <w:r w:rsidR="00945353">
        <w:t>[</w:t>
      </w:r>
      <w:r w:rsidR="00945353">
        <w:fldChar w:fldCharType="begin"/>
      </w:r>
      <w:r w:rsidR="00945353">
        <w:instrText xml:space="preserve"> REF Ref_16x16 \h </w:instrText>
      </w:r>
      <w:r w:rsidR="00945353">
        <w:fldChar w:fldCharType="separate"/>
      </w:r>
      <w:r w:rsidR="0043323B">
        <w:t>2</w:t>
      </w:r>
      <w:r w:rsidR="00945353">
        <w:fldChar w:fldCharType="end"/>
      </w:r>
      <w:r w:rsidR="00945353">
        <w:t>]</w:t>
      </w:r>
      <w:r w:rsidR="00974CDC" w:rsidRPr="000321C6">
        <w:t xml:space="preserve">„An </w:t>
      </w:r>
      <w:proofErr w:type="spellStart"/>
      <w:r w:rsidR="00974CDC" w:rsidRPr="000321C6">
        <w:t>image</w:t>
      </w:r>
      <w:proofErr w:type="spellEnd"/>
      <w:r w:rsidR="00974CDC" w:rsidRPr="000321C6">
        <w:t xml:space="preserve"> </w:t>
      </w:r>
      <w:proofErr w:type="spellStart"/>
      <w:r w:rsidR="00974CDC" w:rsidRPr="000321C6">
        <w:t>is</w:t>
      </w:r>
      <w:proofErr w:type="spellEnd"/>
      <w:r w:rsidR="00974CDC" w:rsidRPr="000321C6">
        <w:t xml:space="preserve"> </w:t>
      </w:r>
      <w:proofErr w:type="spellStart"/>
      <w:r w:rsidR="00974CDC" w:rsidRPr="000321C6">
        <w:t>worth</w:t>
      </w:r>
      <w:proofErr w:type="spellEnd"/>
      <w:r w:rsidR="00974CDC" w:rsidRPr="000321C6">
        <w:t xml:space="preserve"> 16x16 </w:t>
      </w:r>
      <w:proofErr w:type="spellStart"/>
      <w:r w:rsidR="00974CDC" w:rsidRPr="000321C6">
        <w:t>words</w:t>
      </w:r>
      <w:proofErr w:type="spellEnd"/>
      <w:r w:rsidR="00974CDC" w:rsidRPr="000321C6">
        <w:t xml:space="preserve">: </w:t>
      </w:r>
      <w:proofErr w:type="spellStart"/>
      <w:r w:rsidR="00974CDC" w:rsidRPr="000321C6">
        <w:t>Transformers</w:t>
      </w:r>
      <w:proofErr w:type="spellEnd"/>
      <w:r w:rsidR="00974CDC" w:rsidRPr="000321C6">
        <w:t xml:space="preserve"> for </w:t>
      </w:r>
      <w:proofErr w:type="spellStart"/>
      <w:r w:rsidR="00974CDC" w:rsidRPr="000321C6">
        <w:t>image</w:t>
      </w:r>
      <w:proofErr w:type="spellEnd"/>
      <w:r w:rsidR="00974CDC" w:rsidRPr="000321C6">
        <w:t xml:space="preserve"> </w:t>
      </w:r>
      <w:proofErr w:type="spellStart"/>
      <w:r w:rsidR="00974CDC" w:rsidRPr="000321C6">
        <w:t>recognition</w:t>
      </w:r>
      <w:proofErr w:type="spellEnd"/>
      <w:r w:rsidR="00974CDC" w:rsidRPr="000321C6">
        <w:t xml:space="preserve"> at </w:t>
      </w:r>
      <w:proofErr w:type="spellStart"/>
      <w:r w:rsidR="00974CDC" w:rsidRPr="000321C6">
        <w:t>scale</w:t>
      </w:r>
      <w:proofErr w:type="spellEnd"/>
      <w:r w:rsidR="00974CDC" w:rsidRPr="000321C6">
        <w:t>“. U tom radu skupina znanstvenika pokazuje način na koji s</w:t>
      </w:r>
      <w:r w:rsidR="00746484" w:rsidRPr="000321C6">
        <w:t xml:space="preserve">e </w:t>
      </w:r>
      <w:r w:rsidR="0042459B">
        <w:t>treniraju</w:t>
      </w:r>
      <w:r w:rsidR="00746484" w:rsidRPr="000321C6">
        <w:t xml:space="preserve"> vizualni transformeri. </w:t>
      </w:r>
      <w:r w:rsidR="003D1EFD" w:rsidRPr="000321C6">
        <w:t>N</w:t>
      </w:r>
      <w:r w:rsidR="00746484" w:rsidRPr="000321C6">
        <w:t>jihov rad pokazuje kvalitetne rezultate s minimalnim podešavanjem parametara što pokazuje da je tehnologija transformera primjenjiva</w:t>
      </w:r>
      <w:r w:rsidR="00164DAB" w:rsidRPr="000321C6">
        <w:t xml:space="preserve"> na dvodimenzionalne ulaze</w:t>
      </w:r>
      <w:r w:rsidR="00746484" w:rsidRPr="000321C6">
        <w:t xml:space="preserve"> i da ima smisla nastaviti istraživati vizualne transformere. </w:t>
      </w:r>
    </w:p>
    <w:p w14:paraId="5BA49D81" w14:textId="7B7641C3" w:rsidR="0099402B" w:rsidRPr="000321C6" w:rsidRDefault="00746484" w:rsidP="00974CDC">
      <w:r w:rsidRPr="000321C6">
        <w:t xml:space="preserve">U svom seminarskom radu detaljnije ću objasniti probleme koje vežemo uz povratne neuronske mreže, arhitekturu transformera, </w:t>
      </w:r>
      <w:r w:rsidR="00966B7D" w:rsidRPr="000321C6">
        <w:t xml:space="preserve">pokušati </w:t>
      </w:r>
      <w:r w:rsidRPr="000321C6">
        <w:t>objasniti pojam pažnje i njegovu matematičku pozadinu, probleme koji postoje kada tehnologiju transformera pokušamo preslikati na vizualni input i objasniti dosadašnji tijek istraživanja i primjen</w:t>
      </w:r>
      <w:r w:rsidR="006709E3" w:rsidRPr="000321C6">
        <w:t>e</w:t>
      </w:r>
      <w:r w:rsidRPr="000321C6">
        <w:t xml:space="preserve"> tehnologije vizualnih transformera.</w:t>
      </w:r>
    </w:p>
    <w:p w14:paraId="553B5200" w14:textId="77777777" w:rsidR="0033620B" w:rsidRPr="000321C6" w:rsidRDefault="0033620B" w:rsidP="0099402B"/>
    <w:p w14:paraId="5FC5B8AB" w14:textId="77777777" w:rsidR="0033620B" w:rsidRPr="000321C6" w:rsidRDefault="0033620B" w:rsidP="0099402B"/>
    <w:p w14:paraId="3F4A5CD3" w14:textId="77777777" w:rsidR="0099402B" w:rsidRPr="000321C6" w:rsidRDefault="0099402B" w:rsidP="0099402B"/>
    <w:p w14:paraId="22D7E94A" w14:textId="77777777" w:rsidR="0099402B" w:rsidRPr="000321C6" w:rsidRDefault="0099402B" w:rsidP="0099402B"/>
    <w:p w14:paraId="501D7F2B" w14:textId="27D5E0D7" w:rsidR="00750888" w:rsidRPr="000321C6" w:rsidRDefault="00777E70" w:rsidP="00A56AEA">
      <w:pPr>
        <w:pStyle w:val="Naslov1"/>
      </w:pPr>
      <w:bookmarkStart w:id="5" w:name="_Transformeri"/>
      <w:bookmarkStart w:id="6" w:name="_Toc170092372"/>
      <w:bookmarkEnd w:id="5"/>
      <w:r w:rsidRPr="000321C6">
        <w:lastRenderedPageBreak/>
        <w:t>Transformeri</w:t>
      </w:r>
      <w:bookmarkEnd w:id="6"/>
    </w:p>
    <w:p w14:paraId="16A472CF" w14:textId="5A4566DB" w:rsidR="00ED13B2" w:rsidRPr="000321C6" w:rsidRDefault="003310C8" w:rsidP="00ED13B2">
      <w:r w:rsidRPr="000321C6">
        <w:t>Kako bi shvatili što su vizualni transformeri, moramo shvatiti što su uopće transformeri</w:t>
      </w:r>
      <w:r w:rsidR="003F47DD" w:rsidRPr="000321C6">
        <w:t>,</w:t>
      </w:r>
      <w:r w:rsidRPr="000321C6">
        <w:t xml:space="preserve"> kako funkcioniraju</w:t>
      </w:r>
      <w:r w:rsidR="003F47DD" w:rsidRPr="000321C6">
        <w:t xml:space="preserve"> </w:t>
      </w:r>
      <w:r w:rsidR="00A924DD" w:rsidRPr="000321C6">
        <w:t>i zašto su nastali</w:t>
      </w:r>
      <w:r w:rsidRPr="000321C6">
        <w:t xml:space="preserve">. Njihova prvotna namjena bila je isključivo na području obrade prirodnog </w:t>
      </w:r>
      <w:r w:rsidR="00E76E10">
        <w:t>jezika</w:t>
      </w:r>
      <w:r w:rsidRPr="000321C6">
        <w:t xml:space="preserve"> (</w:t>
      </w:r>
      <w:r w:rsidRPr="000321C6">
        <w:rPr>
          <w:i/>
          <w:iCs/>
        </w:rPr>
        <w:t xml:space="preserve">engl. Natural </w:t>
      </w:r>
      <w:proofErr w:type="spellStart"/>
      <w:r w:rsidRPr="000321C6">
        <w:rPr>
          <w:i/>
          <w:iCs/>
        </w:rPr>
        <w:t>Language</w:t>
      </w:r>
      <w:proofErr w:type="spellEnd"/>
      <w:r w:rsidRPr="000321C6">
        <w:rPr>
          <w:i/>
          <w:iCs/>
        </w:rPr>
        <w:t xml:space="preserve"> Processing - NLP</w:t>
      </w:r>
      <w:r w:rsidRPr="000321C6">
        <w:t xml:space="preserve">). </w:t>
      </w:r>
    </w:p>
    <w:p w14:paraId="3DD52F0A" w14:textId="4938CD35" w:rsidR="00ED13B2" w:rsidRPr="000321C6" w:rsidRDefault="003310C8" w:rsidP="003310C8">
      <w:pPr>
        <w:pStyle w:val="Naslov2"/>
      </w:pPr>
      <w:bookmarkStart w:id="7" w:name="_Toc170092373"/>
      <w:r w:rsidRPr="000321C6">
        <w:t>Sekvencijalnost RNN-ova</w:t>
      </w:r>
      <w:bookmarkEnd w:id="7"/>
    </w:p>
    <w:p w14:paraId="76EE0BF3" w14:textId="2F7A8ECC" w:rsidR="009B1565" w:rsidRPr="000321C6" w:rsidRDefault="003310C8" w:rsidP="00ED13B2">
      <w:r w:rsidRPr="000321C6">
        <w:t>Povratne neuronske mreže</w:t>
      </w:r>
      <w:r w:rsidR="00CA2A9D">
        <w:t xml:space="preserve"> (RNN)</w:t>
      </w:r>
      <w:r w:rsidR="00CA2A9D">
        <w:rPr>
          <w:i/>
          <w:iCs/>
        </w:rPr>
        <w:t xml:space="preserve"> </w:t>
      </w:r>
      <w:r w:rsidR="009B1565" w:rsidRPr="000321C6">
        <w:t>su</w:t>
      </w:r>
      <w:r w:rsidRPr="000321C6">
        <w:t xml:space="preserve"> neuronsk</w:t>
      </w:r>
      <w:r w:rsidR="009B1565" w:rsidRPr="000321C6">
        <w:t>e</w:t>
      </w:r>
      <w:r w:rsidRPr="000321C6">
        <w:t xml:space="preserve"> mrež</w:t>
      </w:r>
      <w:r w:rsidR="009B1565" w:rsidRPr="000321C6">
        <w:t>e</w:t>
      </w:r>
      <w:r w:rsidRPr="000321C6">
        <w:t xml:space="preserve"> koje koriste </w:t>
      </w:r>
      <w:r w:rsidR="00CA2A9D">
        <w:t xml:space="preserve">povratne veze. Za razliku od unaprijednih neuronskih mreža, RNN-ovi imaju petlje koje omogućuju prenošenje informacija iz jednog koraka sekvencijalnog unosa u sljedeći. Unutrašnja povratna veza omogućava RNN-ovima pamćenje prethodnih podataka u sekvenci. </w:t>
      </w:r>
      <w:r w:rsidR="00B4401A" w:rsidRPr="000321C6">
        <w:t xml:space="preserve">Glavne osobine modela RNN-ova </w:t>
      </w:r>
      <w:r w:rsidR="00EF0051">
        <w:t>su</w:t>
      </w:r>
      <w:r w:rsidR="00B4401A" w:rsidRPr="000321C6">
        <w:t xml:space="preserve"> da ulazi mogu biti proizvoljne duljine, broj parametara ne ovisi o duljini slijeda i model je osjetljiv na redoslijed ulaznih podataka. </w:t>
      </w:r>
      <w:r w:rsidR="00CA2A9D">
        <w:t>Z</w:t>
      </w:r>
      <w:r w:rsidR="00B4401A" w:rsidRPr="000321C6">
        <w:t>bog toga</w:t>
      </w:r>
      <w:r w:rsidR="00EF0051">
        <w:t xml:space="preserve"> je</w:t>
      </w:r>
      <w:r w:rsidR="00B4401A" w:rsidRPr="000321C6">
        <w:t xml:space="preserve"> RNN arhitektura prikladna za zadatke prevođenja teksta, obrade prirodnog jezika, prepoznavanje govora i slično. Model se razlikuje od ostalih modela dubokog učenja po svom skrivenom stanju koje se ažurira nakon svakog novog ulaza. Generiranje novog stanja ovisi o stanju koraka prije njega, što ima smisla kad govorimo o obradi jezika</w:t>
      </w:r>
      <w:r w:rsidR="003F47DD" w:rsidRPr="000321C6">
        <w:t>. T</w:t>
      </w:r>
      <w:r w:rsidR="00105072" w:rsidRPr="000321C6">
        <w:t>renutno stanje ovisi o svim riječima</w:t>
      </w:r>
      <w:r w:rsidR="003F47DD" w:rsidRPr="000321C6">
        <w:t xml:space="preserve"> u rečenici</w:t>
      </w:r>
      <w:r w:rsidR="00105072" w:rsidRPr="000321C6">
        <w:t xml:space="preserve"> koje su prethodile trenutnoj</w:t>
      </w:r>
      <w:r w:rsidR="00B4401A" w:rsidRPr="000321C6">
        <w:t xml:space="preserve">. </w:t>
      </w:r>
      <w:r w:rsidR="0096233C" w:rsidRPr="000321C6">
        <w:t xml:space="preserve">Matematički gledano, </w:t>
      </w:r>
      <w:r w:rsidR="003F47DD" w:rsidRPr="000321C6">
        <w:t>generiranje novog stanja</w:t>
      </w:r>
      <w:r w:rsidR="0096233C" w:rsidRPr="000321C6">
        <w:t xml:space="preserve"> izgleda ovako: </w:t>
      </w:r>
    </w:p>
    <w:p w14:paraId="5C63FF33" w14:textId="547FA419" w:rsidR="0096233C" w:rsidRPr="000321C6" w:rsidRDefault="00000000" w:rsidP="00D57921">
      <w:pPr>
        <w:ind w:left="2124" w:firstLine="708"/>
      </w:pP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xh</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w:r w:rsidR="00D57921">
        <w:tab/>
      </w:r>
      <w:r w:rsidR="00D57921">
        <w:tab/>
      </w:r>
      <w:r w:rsidR="00D57921">
        <w:tab/>
        <w:t>(1)</w:t>
      </w:r>
    </w:p>
    <w:p w14:paraId="7AA19179" w14:textId="6D57CEFD" w:rsidR="009B1565" w:rsidRPr="000321C6" w:rsidRDefault="009B1565" w:rsidP="00ED13B2">
      <w:r w:rsidRPr="000321C6">
        <w:t xml:space="preserve"> </w:t>
      </w:r>
      <w:r w:rsidR="00D57921">
        <w:t xml:space="preserve">Gdje su </w:t>
      </w:r>
      <m:oMath>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h</m:t>
            </m:r>
          </m:sub>
        </m:sSub>
      </m:oMath>
      <w:r w:rsidR="00D57921">
        <w:t xml:space="preserve"> </w:t>
      </w:r>
      <w:r w:rsidRPr="000321C6">
        <w:t xml:space="preserve">parametri povratne </w:t>
      </w:r>
      <w:proofErr w:type="spellStart"/>
      <w:r w:rsidRPr="000321C6">
        <w:t>afine</w:t>
      </w:r>
      <w:proofErr w:type="spellEnd"/>
      <w:r w:rsidRPr="000321C6">
        <w:t xml:space="preserve"> transformacije</w:t>
      </w:r>
      <w:r w:rsidR="00D57921">
        <w:t xml:space="preserve">, </w:t>
      </w:r>
      <m:oMath>
        <m:r>
          <w:rPr>
            <w:rFonts w:ascii="Cambria Math" w:hAnsi="Cambria Math"/>
          </w:rPr>
          <m:t>g</m:t>
        </m:r>
      </m:oMath>
      <w:r w:rsidR="00D57921">
        <w:t xml:space="preserve"> je</w:t>
      </w:r>
      <w:r w:rsidRPr="000321C6">
        <w:t xml:space="preserve"> nelinearnost </w:t>
      </w:r>
      <w:r w:rsidR="00D57921">
        <w:t>(</w:t>
      </w:r>
      <w:proofErr w:type="spellStart"/>
      <w:r w:rsidRPr="000321C6">
        <w:t>sigmoida</w:t>
      </w:r>
      <w:proofErr w:type="spellEnd"/>
      <w:r w:rsidRPr="000321C6">
        <w:t xml:space="preserve">, </w:t>
      </w:r>
      <w:proofErr w:type="spellStart"/>
      <w:r w:rsidRPr="000321C6">
        <w:t>tanh</w:t>
      </w:r>
      <w:proofErr w:type="spellEnd"/>
      <w:r w:rsidRPr="000321C6">
        <w:t>...)</w:t>
      </w:r>
      <w:r w:rsidR="00D57921">
        <w:t>,</w:t>
      </w:r>
      <w:r w:rsidRPr="000321C6">
        <w:t xml:space="preserve">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oMath>
      <w:r w:rsidR="00D57921">
        <w:t xml:space="preserve"> je </w:t>
      </w:r>
      <w:r w:rsidRPr="000321C6">
        <w:t>skriveno stanje prijašnjeg koraka</w:t>
      </w:r>
      <w:r w:rsidR="00D57921">
        <w:t xml:space="preserve"> i</w:t>
      </w:r>
      <w:r w:rsidRPr="000321C6">
        <w:t xml:space="preserve">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 xml:space="preserve"> </m:t>
        </m:r>
      </m:oMath>
      <w:r w:rsidR="00D57921">
        <w:t xml:space="preserve">je </w:t>
      </w:r>
      <w:r w:rsidRPr="000321C6">
        <w:t>skriveno stanje trenutnog koraka</w:t>
      </w:r>
      <w:r w:rsidR="004B64FB">
        <w:t>.</w:t>
      </w:r>
    </w:p>
    <w:p w14:paraId="773629C5" w14:textId="56A84BB8" w:rsidR="009B1565" w:rsidRPr="000321C6" w:rsidRDefault="004B64FB" w:rsidP="00ED13B2">
      <w:r>
        <w:t>P</w:t>
      </w:r>
      <w:r w:rsidR="00105072" w:rsidRPr="000321C6">
        <w:t>roblem koji se javlja pri treniranju RNN-ova</w:t>
      </w:r>
      <w:r>
        <w:t xml:space="preserve"> je sljedeći: A</w:t>
      </w:r>
      <w:r w:rsidR="00105072" w:rsidRPr="000321C6">
        <w:t xml:space="preserve">lgoritam </w:t>
      </w:r>
      <w:proofErr w:type="spellStart"/>
      <w:r>
        <w:t>unazadne</w:t>
      </w:r>
      <w:proofErr w:type="spellEnd"/>
      <w:r>
        <w:t xml:space="preserve"> propagacije greške (engl. </w:t>
      </w:r>
      <w:proofErr w:type="spellStart"/>
      <w:r>
        <w:t>Backpropagation</w:t>
      </w:r>
      <w:proofErr w:type="spellEnd"/>
      <w:r>
        <w:t xml:space="preserve">) </w:t>
      </w:r>
      <w:r w:rsidR="00105072" w:rsidRPr="000321C6">
        <w:t>koji koristimo pri treniranju RNN-ova sastoji se</w:t>
      </w:r>
      <w:r w:rsidR="00A924DD" w:rsidRPr="000321C6">
        <w:t xml:space="preserve"> od</w:t>
      </w:r>
      <w:r w:rsidR="00105072" w:rsidRPr="000321C6">
        <w:t xml:space="preserve"> izračuna diferencijala</w:t>
      </w:r>
      <w:r w:rsidR="0017070E" w:rsidRPr="000321C6">
        <w:t xml:space="preserve"> gubitka po </w:t>
      </w:r>
      <w:r w:rsidR="00105072" w:rsidRPr="000321C6">
        <w:t>svi</w:t>
      </w:r>
      <w:r w:rsidR="0017070E" w:rsidRPr="000321C6">
        <w:t>m</w:t>
      </w:r>
      <w:r w:rsidR="00105072" w:rsidRPr="000321C6">
        <w:t xml:space="preserve"> paramet</w:t>
      </w:r>
      <w:r w:rsidR="0017070E" w:rsidRPr="000321C6">
        <w:t>rima</w:t>
      </w:r>
      <w:r w:rsidR="00105072" w:rsidRPr="000321C6">
        <w:t xml:space="preserve"> koji su utjecali na izlaz modela. Osim parametara povratne </w:t>
      </w:r>
      <w:proofErr w:type="spellStart"/>
      <w:r w:rsidR="00105072" w:rsidRPr="000321C6">
        <w:t>afine</w:t>
      </w:r>
      <w:proofErr w:type="spellEnd"/>
      <w:r w:rsidR="00105072" w:rsidRPr="000321C6">
        <w:t xml:space="preserve"> transformacije, na izlaz modela utječu i sva prethodna stanja (na trenutno utječe prethodno, na prethodno utječe </w:t>
      </w:r>
      <w:proofErr w:type="spellStart"/>
      <w:r w:rsidR="00105072" w:rsidRPr="000321C6">
        <w:t>pretprethodno</w:t>
      </w:r>
      <w:proofErr w:type="spellEnd"/>
      <w:r w:rsidR="00105072" w:rsidRPr="000321C6">
        <w:t xml:space="preserve"> itd. do prvo</w:t>
      </w:r>
      <w:r w:rsidR="00D66979" w:rsidRPr="000321C6">
        <w:t>g</w:t>
      </w:r>
      <w:r w:rsidR="00105072" w:rsidRPr="000321C6">
        <w:t xml:space="preserve"> skrivenog stanja). Takav proces je sekvencijalan i ne možemo ga </w:t>
      </w:r>
      <w:proofErr w:type="spellStart"/>
      <w:r w:rsidR="00105072" w:rsidRPr="000321C6">
        <w:t>paralelizirati</w:t>
      </w:r>
      <w:proofErr w:type="spellEnd"/>
      <w:r w:rsidR="00105072" w:rsidRPr="000321C6">
        <w:t>. Upravo to je razlog traženja nove arhitekture koja će jednako dobro generalizirati nad podatcima, a istovremeno biti efikasnija za učenje.</w:t>
      </w:r>
    </w:p>
    <w:p w14:paraId="6C726089" w14:textId="77777777" w:rsidR="0096233C" w:rsidRDefault="0096233C" w:rsidP="00ED13B2"/>
    <w:p w14:paraId="3CB3ADA7" w14:textId="77777777" w:rsidR="004B64FB" w:rsidRDefault="004B64FB" w:rsidP="00ED13B2"/>
    <w:p w14:paraId="79A3C542" w14:textId="77777777" w:rsidR="004B64FB" w:rsidRDefault="004B64FB" w:rsidP="00ED13B2"/>
    <w:p w14:paraId="3B14BF92" w14:textId="77777777" w:rsidR="008F13C0" w:rsidRDefault="008F13C0" w:rsidP="00ED13B2"/>
    <w:p w14:paraId="510EB0EE" w14:textId="77777777" w:rsidR="008F13C0" w:rsidRDefault="008F13C0" w:rsidP="00ED13B2"/>
    <w:p w14:paraId="35797EA3" w14:textId="77777777" w:rsidR="008F13C0" w:rsidRPr="000321C6" w:rsidRDefault="008F13C0" w:rsidP="00ED13B2"/>
    <w:p w14:paraId="103BBFAB" w14:textId="4AF6F243" w:rsidR="00ED13B2" w:rsidRPr="000321C6" w:rsidRDefault="00D9559B" w:rsidP="00D66979">
      <w:pPr>
        <w:pStyle w:val="Naslov2"/>
      </w:pPr>
      <w:bookmarkStart w:id="8" w:name="_Toc170092374"/>
      <w:r w:rsidRPr="000321C6">
        <w:lastRenderedPageBreak/>
        <w:t xml:space="preserve">Prvi </w:t>
      </w:r>
      <w:proofErr w:type="spellStart"/>
      <w:r w:rsidRPr="000321C6">
        <w:t>transformer</w:t>
      </w:r>
      <w:proofErr w:type="spellEnd"/>
      <w:r w:rsidR="00C12EC3" w:rsidRPr="000321C6">
        <w:t xml:space="preserve"> – pažnja bez upotrebe RNN-ova</w:t>
      </w:r>
      <w:bookmarkEnd w:id="8"/>
    </w:p>
    <w:p w14:paraId="17B34121" w14:textId="534B1CC3" w:rsidR="007A5CDD" w:rsidRPr="000321C6" w:rsidRDefault="00ED0BE9" w:rsidP="00ED13B2">
      <w:r w:rsidRPr="000321C6">
        <w:t>Potaknuti</w:t>
      </w:r>
      <w:r w:rsidR="00D66979" w:rsidRPr="000321C6">
        <w:t xml:space="preserve"> prethodno opisanim problemom, grupa </w:t>
      </w:r>
      <w:r w:rsidR="00725330" w:rsidRPr="000321C6">
        <w:t xml:space="preserve">Google-ovih </w:t>
      </w:r>
      <w:r w:rsidR="00D66979" w:rsidRPr="000321C6">
        <w:t>znanstvenika je</w:t>
      </w:r>
      <w:r w:rsidR="006A6978" w:rsidRPr="000321C6">
        <w:t xml:space="preserve"> 2017. godine</w:t>
      </w:r>
      <w:r w:rsidR="00D66979" w:rsidRPr="000321C6">
        <w:t xml:space="preserve"> objavila</w:t>
      </w:r>
      <w:r w:rsidR="004B64FB">
        <w:t xml:space="preserve"> </w:t>
      </w:r>
      <w:r w:rsidR="00D66979" w:rsidRPr="000321C6">
        <w:t xml:space="preserve">rad pod nazivom </w:t>
      </w:r>
      <w:proofErr w:type="spellStart"/>
      <w:r w:rsidR="00D66979" w:rsidRPr="000321C6">
        <w:t>Attention</w:t>
      </w:r>
      <w:proofErr w:type="spellEnd"/>
      <w:r w:rsidR="00D66979" w:rsidRPr="000321C6">
        <w:t xml:space="preserve"> </w:t>
      </w:r>
      <w:proofErr w:type="spellStart"/>
      <w:r w:rsidR="00D66979" w:rsidRPr="000321C6">
        <w:t>is</w:t>
      </w:r>
      <w:proofErr w:type="spellEnd"/>
      <w:r w:rsidR="00D66979" w:rsidRPr="000321C6">
        <w:t xml:space="preserve"> </w:t>
      </w:r>
      <w:proofErr w:type="spellStart"/>
      <w:r w:rsidR="00D66979" w:rsidRPr="000321C6">
        <w:t>all</w:t>
      </w:r>
      <w:proofErr w:type="spellEnd"/>
      <w:r w:rsidR="00D66979" w:rsidRPr="000321C6">
        <w:t xml:space="preserve"> </w:t>
      </w:r>
      <w:proofErr w:type="spellStart"/>
      <w:r w:rsidR="00D66979" w:rsidRPr="000321C6">
        <w:t>you</w:t>
      </w:r>
      <w:proofErr w:type="spellEnd"/>
      <w:r w:rsidR="00D66979" w:rsidRPr="000321C6">
        <w:t xml:space="preserve"> </w:t>
      </w:r>
      <w:proofErr w:type="spellStart"/>
      <w:r w:rsidR="00D66979" w:rsidRPr="000321C6">
        <w:t>need</w:t>
      </w:r>
      <w:proofErr w:type="spellEnd"/>
      <w:r w:rsidR="008F13C0">
        <w:t>[</w:t>
      </w:r>
      <w:r w:rsidR="008F13C0">
        <w:fldChar w:fldCharType="begin"/>
      </w:r>
      <w:r w:rsidR="008F13C0">
        <w:instrText xml:space="preserve"> REF Ref_Ashish_Attention_is_all_you_need \h </w:instrText>
      </w:r>
      <w:r w:rsidR="008F13C0">
        <w:fldChar w:fldCharType="separate"/>
      </w:r>
      <w:r w:rsidR="0043323B">
        <w:t>1</w:t>
      </w:r>
      <w:r w:rsidR="008F13C0">
        <w:fldChar w:fldCharType="end"/>
      </w:r>
      <w:r w:rsidR="008F13C0">
        <w:t>]</w:t>
      </w:r>
      <w:r w:rsidR="00D66979" w:rsidRPr="000321C6">
        <w:t xml:space="preserve">. U njemu su predložili novi model arhitekture neuronske mreže koju su nazvali – Transformeri. Transformeri zaobilaze povratnu vezu koja postoji u RNN-ovima i sprječava </w:t>
      </w:r>
      <w:proofErr w:type="spellStart"/>
      <w:r w:rsidR="00D66979" w:rsidRPr="000321C6">
        <w:t>paralelizaciju</w:t>
      </w:r>
      <w:proofErr w:type="spellEnd"/>
      <w:r w:rsidR="00D66979" w:rsidRPr="000321C6">
        <w:t xml:space="preserve">. </w:t>
      </w:r>
      <w:r w:rsidR="00E64C75">
        <w:t xml:space="preserve">Za </w:t>
      </w:r>
      <w:r w:rsidR="006A6978" w:rsidRPr="000321C6">
        <w:t xml:space="preserve">izračunavanje semantičke povezanosti dviju riječi, bez obzira na njihovu poziciju u rečenici ili paragrafu, </w:t>
      </w:r>
      <w:r w:rsidR="00E64C75">
        <w:t>potreban je konstantan broj operacija</w:t>
      </w:r>
      <w:r w:rsidR="006A6978" w:rsidRPr="000321C6">
        <w:t xml:space="preserve">. Prije svega bih htio pojasniti arhitekturu njihovog modela, kako bismo dobili općeniti dojam o modelu kroz koji podatci prolaze, a u zasebnom odjeljku posebnu pažnju posvetiti upravo pažnji; glavnom konceptu </w:t>
      </w:r>
      <w:r w:rsidR="007A5CDD" w:rsidRPr="000321C6">
        <w:t xml:space="preserve">ovog rada, koji nam je bitan za naše vizualne transformere. </w:t>
      </w:r>
    </w:p>
    <w:p w14:paraId="026C0BA2" w14:textId="57EF01D4" w:rsidR="007A5CDD" w:rsidRPr="000321C6" w:rsidRDefault="007A5CDD" w:rsidP="00ED13B2">
      <w:r w:rsidRPr="000321C6">
        <w:rPr>
          <w:noProof/>
        </w:rPr>
        <w:drawing>
          <wp:anchor distT="0" distB="0" distL="114300" distR="114300" simplePos="0" relativeHeight="251658240" behindDoc="1" locked="0" layoutInCell="1" allowOverlap="1" wp14:anchorId="4B8AF37A" wp14:editId="0725F3FE">
            <wp:simplePos x="0" y="0"/>
            <wp:positionH relativeFrom="page">
              <wp:align>center</wp:align>
            </wp:positionH>
            <wp:positionV relativeFrom="paragraph">
              <wp:posOffset>32271</wp:posOffset>
            </wp:positionV>
            <wp:extent cx="4259580" cy="5102225"/>
            <wp:effectExtent l="0" t="0" r="7620" b="3175"/>
            <wp:wrapTight wrapText="bothSides">
              <wp:wrapPolygon edited="0">
                <wp:start x="0" y="0"/>
                <wp:lineTo x="0" y="21533"/>
                <wp:lineTo x="21542" y="21533"/>
                <wp:lineTo x="21542" y="0"/>
                <wp:lineTo x="0" y="0"/>
              </wp:wrapPolygon>
            </wp:wrapTight>
            <wp:docPr id="1009821167" name="Slika 1" descr="Arhitektura Transforme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1167" name="Slika 1" descr="Arhitektura Transformera&#10;"/>
                    <pic:cNvPicPr/>
                  </pic:nvPicPr>
                  <pic:blipFill>
                    <a:blip r:embed="rId10">
                      <a:extLst>
                        <a:ext uri="{28A0092B-C50C-407E-A947-70E740481C1C}">
                          <a14:useLocalDpi xmlns:a14="http://schemas.microsoft.com/office/drawing/2010/main" val="0"/>
                        </a:ext>
                      </a:extLst>
                    </a:blip>
                    <a:stretch>
                      <a:fillRect/>
                    </a:stretch>
                  </pic:blipFill>
                  <pic:spPr>
                    <a:xfrm>
                      <a:off x="0" y="0"/>
                      <a:ext cx="4259580" cy="5102225"/>
                    </a:xfrm>
                    <a:prstGeom prst="rect">
                      <a:avLst/>
                    </a:prstGeom>
                  </pic:spPr>
                </pic:pic>
              </a:graphicData>
            </a:graphic>
          </wp:anchor>
        </w:drawing>
      </w:r>
    </w:p>
    <w:p w14:paraId="5175F844" w14:textId="11B58EEB" w:rsidR="007A5CDD" w:rsidRPr="000321C6" w:rsidRDefault="007A5CDD" w:rsidP="00ED13B2"/>
    <w:p w14:paraId="76B6E773" w14:textId="1E461701" w:rsidR="007A5CDD" w:rsidRPr="000321C6" w:rsidRDefault="007A5CDD" w:rsidP="00ED13B2"/>
    <w:p w14:paraId="06C8F785" w14:textId="31A7BD14" w:rsidR="007A5CDD" w:rsidRPr="000321C6" w:rsidRDefault="007A5CDD" w:rsidP="00ED13B2"/>
    <w:p w14:paraId="4B35B0B7" w14:textId="77777777" w:rsidR="007A5CDD" w:rsidRPr="000321C6" w:rsidRDefault="007A5CDD" w:rsidP="00ED13B2"/>
    <w:p w14:paraId="75EA7A4A" w14:textId="4FA9F46C" w:rsidR="007A5CDD" w:rsidRPr="000321C6" w:rsidRDefault="007A5CDD" w:rsidP="00ED13B2"/>
    <w:p w14:paraId="3DF8DC38" w14:textId="626C1535" w:rsidR="007A5CDD" w:rsidRPr="000321C6" w:rsidRDefault="007A5CDD" w:rsidP="00ED13B2"/>
    <w:p w14:paraId="1F154728" w14:textId="59BED98D" w:rsidR="007A5CDD" w:rsidRPr="000321C6" w:rsidRDefault="007A5CDD" w:rsidP="00ED13B2"/>
    <w:p w14:paraId="4D386956" w14:textId="64D9B126" w:rsidR="007A5CDD" w:rsidRPr="000321C6" w:rsidRDefault="007A5CDD" w:rsidP="00ED13B2"/>
    <w:p w14:paraId="061408D3" w14:textId="39FA71DD" w:rsidR="00ED13B2" w:rsidRPr="000321C6" w:rsidRDefault="00ED13B2" w:rsidP="00ED13B2"/>
    <w:p w14:paraId="721B8C4D" w14:textId="77777777" w:rsidR="007A5CDD" w:rsidRPr="000321C6" w:rsidRDefault="007A5CDD" w:rsidP="00ED13B2"/>
    <w:p w14:paraId="72A83B67" w14:textId="77777777" w:rsidR="007A5CDD" w:rsidRPr="000321C6" w:rsidRDefault="007A5CDD" w:rsidP="00ED13B2"/>
    <w:p w14:paraId="21DDB7F1" w14:textId="77777777" w:rsidR="007A5CDD" w:rsidRPr="000321C6" w:rsidRDefault="007A5CDD" w:rsidP="00ED13B2"/>
    <w:p w14:paraId="5564C139" w14:textId="77777777" w:rsidR="007A5CDD" w:rsidRPr="000321C6" w:rsidRDefault="007A5CDD" w:rsidP="00ED13B2"/>
    <w:p w14:paraId="1FD8E51D" w14:textId="77777777" w:rsidR="007A5CDD" w:rsidRPr="000321C6" w:rsidRDefault="007A5CDD" w:rsidP="00ED13B2"/>
    <w:p w14:paraId="4E619D33" w14:textId="77777777" w:rsidR="007A5CDD" w:rsidRPr="000321C6" w:rsidRDefault="007A5CDD" w:rsidP="00ED13B2"/>
    <w:p w14:paraId="272247F4" w14:textId="77777777" w:rsidR="007A5CDD" w:rsidRPr="000321C6" w:rsidRDefault="007A5CDD" w:rsidP="00ED13B2"/>
    <w:p w14:paraId="77B05379" w14:textId="77777777" w:rsidR="007A5CDD" w:rsidRPr="000321C6" w:rsidRDefault="007A5CDD" w:rsidP="00ED13B2"/>
    <w:p w14:paraId="659FF48B" w14:textId="77777777" w:rsidR="007A5CDD" w:rsidRPr="000321C6" w:rsidRDefault="007A5CDD" w:rsidP="00ED13B2"/>
    <w:p w14:paraId="287B6237" w14:textId="77777777" w:rsidR="007A5CDD" w:rsidRPr="000321C6" w:rsidRDefault="007A5CDD" w:rsidP="00ED13B2"/>
    <w:p w14:paraId="1205B3DA" w14:textId="77777777" w:rsidR="007A5CDD" w:rsidRPr="000321C6" w:rsidRDefault="007A5CDD" w:rsidP="00ED13B2"/>
    <w:p w14:paraId="240ABDDA" w14:textId="1E1FBBF2" w:rsidR="007A5CDD" w:rsidRPr="000321C6" w:rsidRDefault="000321C6" w:rsidP="00E9287E">
      <w:pPr>
        <w:pStyle w:val="Opisslike"/>
      </w:pPr>
      <w:bookmarkStart w:id="9" w:name="_Ref166842486"/>
      <w:r>
        <w:t xml:space="preserve">Slika </w:t>
      </w:r>
      <w:r>
        <w:fldChar w:fldCharType="begin"/>
      </w:r>
      <w:r>
        <w:instrText xml:space="preserve"> SEQ Slika \* ARABIC </w:instrText>
      </w:r>
      <w:r>
        <w:fldChar w:fldCharType="separate"/>
      </w:r>
      <w:r w:rsidR="0043323B">
        <w:rPr>
          <w:noProof/>
        </w:rPr>
        <w:t>1</w:t>
      </w:r>
      <w:r>
        <w:fldChar w:fldCharType="end"/>
      </w:r>
      <w:bookmarkEnd w:id="9"/>
      <w:r>
        <w:t xml:space="preserve">. </w:t>
      </w:r>
      <w:r w:rsidR="00E64C75">
        <w:t>Arhitektura transformera</w:t>
      </w:r>
      <w:r w:rsidR="008F13C0">
        <w:t xml:space="preserve"> (izvor [</w:t>
      </w:r>
      <w:r w:rsidR="008F13C0">
        <w:fldChar w:fldCharType="begin"/>
      </w:r>
      <w:r w:rsidR="008F13C0">
        <w:instrText xml:space="preserve"> REF Ref_Ashish_Attention_is_all_you_need \h </w:instrText>
      </w:r>
      <w:r w:rsidR="008F13C0">
        <w:fldChar w:fldCharType="separate"/>
      </w:r>
      <w:r w:rsidR="0043323B">
        <w:t>1</w:t>
      </w:r>
      <w:r w:rsidR="008F13C0">
        <w:fldChar w:fldCharType="end"/>
      </w:r>
      <w:r w:rsidR="008F13C0">
        <w:t>])</w:t>
      </w:r>
    </w:p>
    <w:p w14:paraId="391A6E5F" w14:textId="77777777" w:rsidR="000321C6" w:rsidRDefault="000321C6" w:rsidP="00ED13B2"/>
    <w:p w14:paraId="0B4F4349" w14:textId="5FE03B44" w:rsidR="001B405C" w:rsidRDefault="007A5CDD" w:rsidP="00ED13B2">
      <w:r w:rsidRPr="000321C6">
        <w:t>Na slici</w:t>
      </w:r>
      <w:r w:rsidR="00E64C75">
        <w:t xml:space="preserve"> 1 </w:t>
      </w:r>
      <w:r w:rsidRPr="000321C6">
        <w:t xml:space="preserve">prikazana </w:t>
      </w:r>
      <w:r w:rsidR="00E64C75">
        <w:t xml:space="preserve">je </w:t>
      </w:r>
      <w:r w:rsidRPr="000321C6">
        <w:t xml:space="preserve">arhitektura transformera. </w:t>
      </w:r>
      <w:proofErr w:type="spellStart"/>
      <w:r w:rsidR="001B405C">
        <w:t>Transformer</w:t>
      </w:r>
      <w:proofErr w:type="spellEnd"/>
      <w:r w:rsidR="001B405C">
        <w:t xml:space="preserve"> generira izlaz na način da se nakon prolaska cijele ulazne sekvence generiraju </w:t>
      </w:r>
      <w:proofErr w:type="spellStart"/>
      <w:r w:rsidR="001B405C">
        <w:t>softmax</w:t>
      </w:r>
      <w:proofErr w:type="spellEnd"/>
      <w:r w:rsidR="001B405C">
        <w:t xml:space="preserve"> vrijednosti </w:t>
      </w:r>
      <w:r w:rsidR="00392250">
        <w:t xml:space="preserve">izlaznog tokena. Token s najvećom vjerojatnošću se zatim odabire kao prvi izlazni token. Isti </w:t>
      </w:r>
      <w:r w:rsidR="00392250">
        <w:lastRenderedPageBreak/>
        <w:t xml:space="preserve">taj izlazni token postaje ulaz izlaznog sloja ulaganja (engl. Output </w:t>
      </w:r>
      <w:proofErr w:type="spellStart"/>
      <w:r w:rsidR="00392250">
        <w:t>Embedding</w:t>
      </w:r>
      <w:proofErr w:type="spellEnd"/>
      <w:r w:rsidR="00392250">
        <w:t xml:space="preserve">). Svaki sljedeći token biti će generiran uz pomoć ulazne sekvence i dotad generiranih izlaznih tokena. </w:t>
      </w:r>
    </w:p>
    <w:p w14:paraId="046D608F" w14:textId="0A5BE201" w:rsidR="00392250" w:rsidRDefault="00392250" w:rsidP="00ED13B2">
      <w:r>
        <w:t xml:space="preserve">Tokeni ulazne sekvence i generirani tokeni se u slojevima ulaganja </w:t>
      </w:r>
      <w:proofErr w:type="spellStart"/>
      <w:r>
        <w:t>enkodiraju</w:t>
      </w:r>
      <w:proofErr w:type="spellEnd"/>
      <w:r>
        <w:t xml:space="preserve"> u višedimenzionalni vektor. Nakon toga se dodatno </w:t>
      </w:r>
      <w:r w:rsidR="005A1BC9">
        <w:t xml:space="preserve">upisuje njihova pozicija u rečenici (na slici 1 – pozicijsko </w:t>
      </w:r>
      <w:proofErr w:type="spellStart"/>
      <w:r w:rsidR="005A1BC9">
        <w:t>enkodiranje</w:t>
      </w:r>
      <w:proofErr w:type="spellEnd"/>
      <w:r w:rsidR="005A1BC9">
        <w:t xml:space="preserve">, engl. </w:t>
      </w:r>
      <w:proofErr w:type="spellStart"/>
      <w:r w:rsidR="005A1BC9">
        <w:t>positional</w:t>
      </w:r>
      <w:proofErr w:type="spellEnd"/>
      <w:r w:rsidR="005A1BC9">
        <w:t xml:space="preserve"> </w:t>
      </w:r>
      <w:proofErr w:type="spellStart"/>
      <w:r w:rsidR="005A1BC9">
        <w:t>encoding</w:t>
      </w:r>
      <w:proofErr w:type="spellEnd"/>
      <w:r w:rsidR="005A1BC9">
        <w:t>)</w:t>
      </w:r>
    </w:p>
    <w:p w14:paraId="55E5B5A5" w14:textId="664598F7" w:rsidR="00725330" w:rsidRPr="000321C6" w:rsidRDefault="001B405C" w:rsidP="00ED13B2">
      <w:r>
        <w:t>Slika 1 prikazuje m</w:t>
      </w:r>
      <w:r w:rsidR="00725330" w:rsidRPr="000321C6">
        <w:t xml:space="preserve">odel </w:t>
      </w:r>
      <w:r>
        <w:t xml:space="preserve">koji </w:t>
      </w:r>
      <w:r w:rsidR="00725330" w:rsidRPr="000321C6">
        <w:t xml:space="preserve">koristi </w:t>
      </w:r>
      <w:proofErr w:type="spellStart"/>
      <w:r w:rsidR="00725330" w:rsidRPr="000321C6">
        <w:t>koder</w:t>
      </w:r>
      <w:proofErr w:type="spellEnd"/>
      <w:r w:rsidR="00725330" w:rsidRPr="000321C6">
        <w:t xml:space="preserve">-dekoder strukturu. </w:t>
      </w:r>
      <w:bookmarkStart w:id="10" w:name="_Hlk168568409"/>
      <w:r>
        <w:t xml:space="preserve">Na ulaze </w:t>
      </w:r>
      <w:proofErr w:type="spellStart"/>
      <w:r>
        <w:t>kodera</w:t>
      </w:r>
      <w:proofErr w:type="spellEnd"/>
      <w:r>
        <w:t xml:space="preserve"> i dekodera dovodimo pozicijski </w:t>
      </w:r>
      <w:proofErr w:type="spellStart"/>
      <w:r>
        <w:t>enkodirane</w:t>
      </w:r>
      <w:proofErr w:type="spellEnd"/>
      <w:r>
        <w:t xml:space="preserve"> izlaze slojeva ulaganja. </w:t>
      </w:r>
      <w:r w:rsidR="00725330" w:rsidRPr="000321C6">
        <w:t xml:space="preserve">Takva arhitektura sastoji se od dvije povezane neuronske mreže: </w:t>
      </w:r>
      <w:proofErr w:type="spellStart"/>
      <w:r w:rsidR="00725330" w:rsidRPr="000321C6">
        <w:t>koder</w:t>
      </w:r>
      <w:proofErr w:type="spellEnd"/>
      <w:r w:rsidR="00725330" w:rsidRPr="000321C6">
        <w:t xml:space="preserve"> procesira ulazne podatke i transformira ih u neku drugu vrstu reprezentacije, dok dekoder s takvim ulazima</w:t>
      </w:r>
      <w:r w:rsidR="00DC5D4B" w:rsidRPr="000321C6">
        <w:t xml:space="preserve"> i s prethodno generiranim izlazima</w:t>
      </w:r>
      <w:r w:rsidR="00725330" w:rsidRPr="000321C6">
        <w:t xml:space="preserve"> generira </w:t>
      </w:r>
      <w:r w:rsidR="00DC5D4B" w:rsidRPr="000321C6">
        <w:t xml:space="preserve">novi </w:t>
      </w:r>
      <w:r w:rsidR="00725330" w:rsidRPr="000321C6">
        <w:t xml:space="preserve">izlazni </w:t>
      </w:r>
      <w:r w:rsidR="00DC5D4B" w:rsidRPr="000321C6">
        <w:t>token</w:t>
      </w:r>
      <w:r w:rsidR="00725330" w:rsidRPr="000321C6">
        <w:t>.</w:t>
      </w:r>
      <w:bookmarkEnd w:id="10"/>
    </w:p>
    <w:p w14:paraId="0016D0CD" w14:textId="64DA821A" w:rsidR="00D02761" w:rsidRPr="000321C6" w:rsidRDefault="00DC5D4B" w:rsidP="00ED13B2">
      <w:proofErr w:type="spellStart"/>
      <w:r w:rsidRPr="000321C6">
        <w:t>Koder</w:t>
      </w:r>
      <w:proofErr w:type="spellEnd"/>
      <w:r w:rsidRPr="000321C6">
        <w:t xml:space="preserve"> se sastoji od 6 identičnih slojeva (na slici </w:t>
      </w:r>
      <w:r w:rsidR="00392250">
        <w:t>1</w:t>
      </w:r>
      <w:r w:rsidRPr="000321C6">
        <w:t xml:space="preserve"> prikazan </w:t>
      </w:r>
      <w:r w:rsidR="00392250">
        <w:t xml:space="preserve">je </w:t>
      </w:r>
      <w:r w:rsidRPr="000321C6">
        <w:t>samo jeda</w:t>
      </w:r>
      <w:r w:rsidR="00D9559B" w:rsidRPr="000321C6">
        <w:t>n</w:t>
      </w:r>
      <w:r w:rsidRPr="000321C6">
        <w:t xml:space="preserve">). Svaki sloj ima dva </w:t>
      </w:r>
      <w:proofErr w:type="spellStart"/>
      <w:r w:rsidRPr="000321C6">
        <w:t>podsloja</w:t>
      </w:r>
      <w:proofErr w:type="spellEnd"/>
      <w:r w:rsidRPr="000321C6">
        <w:t>, prvi je sloj pažnje s više glava (</w:t>
      </w:r>
      <w:r w:rsidRPr="000321C6">
        <w:rPr>
          <w:i/>
          <w:iCs/>
        </w:rPr>
        <w:t>engl. Multi-</w:t>
      </w:r>
      <w:proofErr w:type="spellStart"/>
      <w:r w:rsidRPr="000321C6">
        <w:rPr>
          <w:i/>
          <w:iCs/>
        </w:rPr>
        <w:t>head</w:t>
      </w:r>
      <w:proofErr w:type="spellEnd"/>
      <w:r w:rsidRPr="000321C6">
        <w:rPr>
          <w:i/>
          <w:iCs/>
        </w:rPr>
        <w:t xml:space="preserve"> </w:t>
      </w:r>
      <w:proofErr w:type="spellStart"/>
      <w:r w:rsidRPr="000321C6">
        <w:rPr>
          <w:i/>
          <w:iCs/>
        </w:rPr>
        <w:t>attention</w:t>
      </w:r>
      <w:proofErr w:type="spellEnd"/>
      <w:r w:rsidRPr="000321C6">
        <w:rPr>
          <w:i/>
          <w:iCs/>
        </w:rPr>
        <w:t>)</w:t>
      </w:r>
      <w:r w:rsidRPr="000321C6">
        <w:t xml:space="preserve">, a drugi je potpuno povezana </w:t>
      </w:r>
      <w:proofErr w:type="spellStart"/>
      <w:r w:rsidRPr="000321C6">
        <w:t>unaprijedna</w:t>
      </w:r>
      <w:proofErr w:type="spellEnd"/>
      <w:r w:rsidRPr="000321C6">
        <w:t xml:space="preserve"> mreža. </w:t>
      </w:r>
      <w:r w:rsidR="00D02761" w:rsidRPr="000321C6">
        <w:t xml:space="preserve">Nakon svakog </w:t>
      </w:r>
      <w:proofErr w:type="spellStart"/>
      <w:r w:rsidR="00D02761" w:rsidRPr="000321C6">
        <w:t>podsloja</w:t>
      </w:r>
      <w:proofErr w:type="spellEnd"/>
      <w:r w:rsidR="00D02761" w:rsidRPr="000321C6">
        <w:t xml:space="preserve"> dolazi sloj normalizacije. Dekoder se također sastoji 6 identičnih slojeva. Osim dva </w:t>
      </w:r>
      <w:proofErr w:type="spellStart"/>
      <w:r w:rsidR="00D02761" w:rsidRPr="000321C6">
        <w:t>podsloja</w:t>
      </w:r>
      <w:proofErr w:type="spellEnd"/>
      <w:r w:rsidR="00D02761" w:rsidRPr="000321C6">
        <w:t xml:space="preserve"> koji su identični </w:t>
      </w:r>
      <w:proofErr w:type="spellStart"/>
      <w:r w:rsidR="00D02761" w:rsidRPr="000321C6">
        <w:t>koderu</w:t>
      </w:r>
      <w:proofErr w:type="spellEnd"/>
      <w:r w:rsidR="00D02761" w:rsidRPr="000321C6">
        <w:t xml:space="preserve">, dekoder sadrži treći </w:t>
      </w:r>
      <w:proofErr w:type="spellStart"/>
      <w:r w:rsidR="00D02761" w:rsidRPr="000321C6">
        <w:t>podsloj</w:t>
      </w:r>
      <w:proofErr w:type="spellEnd"/>
      <w:r w:rsidR="00D02761" w:rsidRPr="000321C6">
        <w:t>,</w:t>
      </w:r>
      <w:r w:rsidR="00ED0BE9" w:rsidRPr="000321C6">
        <w:t xml:space="preserve"> sloj pažnje s više glava čiji je ulaz kombinacija izlaza </w:t>
      </w:r>
      <w:proofErr w:type="spellStart"/>
      <w:r w:rsidR="00ED0BE9" w:rsidRPr="000321C6">
        <w:t>kodera</w:t>
      </w:r>
      <w:proofErr w:type="spellEnd"/>
      <w:r w:rsidR="00ED0BE9" w:rsidRPr="000321C6">
        <w:t xml:space="preserve"> i prethodno generiranih izlaznih tokena. </w:t>
      </w:r>
    </w:p>
    <w:p w14:paraId="41A64322" w14:textId="5C4E1BA4" w:rsidR="005B13C9" w:rsidRPr="000321C6" w:rsidRDefault="005B13C9" w:rsidP="005B13C9">
      <w:pPr>
        <w:pStyle w:val="Naslov2"/>
      </w:pPr>
      <w:bookmarkStart w:id="11" w:name="_Toc170092375"/>
      <w:r w:rsidRPr="000321C6">
        <w:t>Pažnja</w:t>
      </w:r>
      <w:bookmarkEnd w:id="11"/>
    </w:p>
    <w:p w14:paraId="15D07E75" w14:textId="71F806E5" w:rsidR="001B3C7E" w:rsidRDefault="00DA1FA3" w:rsidP="001B3C7E">
      <w:r>
        <w:t>Ugrađujući</w:t>
      </w:r>
      <w:r w:rsidR="001B3C7E">
        <w:t xml:space="preserve"> vektori ulaznih tokena u višedimenzionalnom prostoru imaju i semantičko značenje. Tako će se na primjer, u okolini riječi „toranj“ nalaziti riječi sličnog značenja poput „kula“ ili „utvrda“. Sparivanjem tokena „Eiffelov“ i „toranj“ dobiti ćemo u potpunosti drugačiju vektorsku reprezentaciju u tom prostoru. Na taj način dobivamo novo, kompleksnije značenje koje nam omogućava analizu kompleksnijih i apstraktnijih rečenica. Za tu svrhu koristimo mehanizam pažnje.</w:t>
      </w:r>
    </w:p>
    <w:p w14:paraId="0D99935E" w14:textId="0E5CA4F2" w:rsidR="005B13C9" w:rsidRPr="000321C6" w:rsidRDefault="005B13C9" w:rsidP="005B13C9">
      <w:r w:rsidRPr="000321C6">
        <w:t xml:space="preserve">Pažnja je funkcija čija je svrha odrediti odnose dvaju ili više tokena unutar modela. </w:t>
      </w:r>
      <w:r w:rsidR="00D41156" w:rsidRPr="000321C6">
        <w:t>Jednostavno rečeno</w:t>
      </w:r>
      <w:r w:rsidRPr="000321C6">
        <w:t xml:space="preserve">, želimo </w:t>
      </w:r>
      <w:r w:rsidR="00C8721A">
        <w:t>spariti</w:t>
      </w:r>
      <w:r w:rsidRPr="000321C6">
        <w:t xml:space="preserve"> riječi </w:t>
      </w:r>
      <w:r w:rsidR="00CF041C" w:rsidRPr="000321C6">
        <w:t>koje se odnose jedna na drugu</w:t>
      </w:r>
      <w:r w:rsidR="001B3C7E">
        <w:t>.</w:t>
      </w:r>
      <w:r w:rsidR="00CF041C" w:rsidRPr="000321C6">
        <w:t xml:space="preserve"> Kada se aktivira mehanizam pažnje, model analizira sve riječi i prid</w:t>
      </w:r>
      <w:r w:rsidR="001B3C7E">
        <w:t>od</w:t>
      </w:r>
      <w:r w:rsidR="00CF041C" w:rsidRPr="000321C6">
        <w:t>aje važnost svakoj riječi ovisno o tome kako se ona odnosi na druge riječi</w:t>
      </w:r>
      <w:r w:rsidR="001B3C7E">
        <w:t>.</w:t>
      </w:r>
      <w:r w:rsidR="0017070E" w:rsidRPr="000321C6">
        <w:t xml:space="preserve"> </w:t>
      </w:r>
      <w:r w:rsidR="003F47DD" w:rsidRPr="000321C6">
        <w:t>Mehanizam pažnje</w:t>
      </w:r>
      <w:r w:rsidR="0017070E" w:rsidRPr="000321C6">
        <w:t xml:space="preserve"> omogućuje modelu stvara</w:t>
      </w:r>
      <w:r w:rsidR="003F47DD" w:rsidRPr="000321C6">
        <w:t>nje</w:t>
      </w:r>
      <w:r w:rsidR="0017070E" w:rsidRPr="000321C6">
        <w:t xml:space="preserve"> preciznij</w:t>
      </w:r>
      <w:r w:rsidR="003F47DD" w:rsidRPr="000321C6">
        <w:t>ih</w:t>
      </w:r>
      <w:r w:rsidR="0017070E" w:rsidRPr="000321C6">
        <w:t xml:space="preserve"> i kontekstualno relevantn</w:t>
      </w:r>
      <w:r w:rsidR="00C12EC3" w:rsidRPr="000321C6">
        <w:t>ij</w:t>
      </w:r>
      <w:r w:rsidR="003F47DD" w:rsidRPr="000321C6">
        <w:t>ih</w:t>
      </w:r>
      <w:r w:rsidR="0017070E" w:rsidRPr="000321C6">
        <w:t xml:space="preserve"> izlaz</w:t>
      </w:r>
      <w:r w:rsidR="003F47DD" w:rsidRPr="000321C6">
        <w:t>a</w:t>
      </w:r>
      <w:r w:rsidR="0017070E" w:rsidRPr="000321C6">
        <w:t xml:space="preserve"> jer razumije ne samo značenje pojedinih riječi, već i njihove međusobne odnose i utjecaje unutar rečenice. Kako je to izvedeno?</w:t>
      </w:r>
    </w:p>
    <w:p w14:paraId="205F3B33" w14:textId="77777777" w:rsidR="00C12EC3" w:rsidRPr="000321C6" w:rsidRDefault="0017070E" w:rsidP="005B13C9">
      <w:r w:rsidRPr="000321C6">
        <w:t xml:space="preserve">Sloj pažnje s više glava razmatramo kao skup slojeva pažnje s jednom glavom. </w:t>
      </w:r>
      <w:r w:rsidR="00C12EC3" w:rsidRPr="000321C6">
        <w:t>Matematički opisano, pažnja je funkcija:</w:t>
      </w:r>
    </w:p>
    <w:p w14:paraId="3B3B578A" w14:textId="18B14F8A" w:rsidR="00C12EC3" w:rsidRPr="000321C6" w:rsidRDefault="00C12EC3" w:rsidP="00574C9C">
      <w:pPr>
        <w:ind w:left="2124"/>
      </w:pPr>
      <w:r w:rsidRPr="000321C6">
        <w:t xml:space="preserve"> </w:t>
      </w:r>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sidR="00DA1FA3">
        <w:tab/>
      </w:r>
      <w:r w:rsidR="00DA1FA3">
        <w:tab/>
      </w:r>
      <w:r w:rsidR="00DA1FA3">
        <w:tab/>
        <w:t>(2)</w:t>
      </w:r>
    </w:p>
    <w:p w14:paraId="0BA7A5BC" w14:textId="00155DD4" w:rsidR="003A36D1" w:rsidRPr="000321C6" w:rsidRDefault="00574C9C" w:rsidP="005B13C9">
      <w:r w:rsidRPr="000321C6">
        <w:t xml:space="preserve">gdje Q označava matricu upita (engl. </w:t>
      </w:r>
      <w:proofErr w:type="spellStart"/>
      <w:r w:rsidRPr="000321C6">
        <w:t>query</w:t>
      </w:r>
      <w:proofErr w:type="spellEnd"/>
      <w:r w:rsidRPr="000321C6">
        <w:t xml:space="preserve">), K matricu ključeva (engl. </w:t>
      </w:r>
      <w:proofErr w:type="spellStart"/>
      <w:r w:rsidRPr="000321C6">
        <w:t>keys</w:t>
      </w:r>
      <w:proofErr w:type="spellEnd"/>
      <w:r w:rsidRPr="000321C6">
        <w:t xml:space="preserve">), a V matricu vrijednosti (engl. </w:t>
      </w:r>
      <w:proofErr w:type="spellStart"/>
      <w:r w:rsidRPr="000321C6">
        <w:t>value</w:t>
      </w:r>
      <w:proofErr w:type="spellEnd"/>
      <w:r w:rsidRPr="000321C6">
        <w:t xml:space="preserve">). </w:t>
      </w:r>
      <w:r w:rsidR="00084385" w:rsidRPr="000321C6">
        <w:t xml:space="preserve">Način zapisa ove funkcije je izrazito kompaktan i zapravo označava izračun svih </w:t>
      </w:r>
      <w:r w:rsidR="003A36D1" w:rsidRPr="000321C6">
        <w:t xml:space="preserve">pojedinačnih </w:t>
      </w:r>
      <w:r w:rsidR="00084385" w:rsidRPr="000321C6">
        <w:t xml:space="preserve">upita q nad svim </w:t>
      </w:r>
      <w:r w:rsidR="003A36D1" w:rsidRPr="000321C6">
        <w:t xml:space="preserve">pojedinačnim </w:t>
      </w:r>
      <w:r w:rsidR="00084385" w:rsidRPr="000321C6">
        <w:t xml:space="preserve">odgovorima k, pomnožen sa svim </w:t>
      </w:r>
      <w:r w:rsidR="003A36D1" w:rsidRPr="000321C6">
        <w:t>vektorima</w:t>
      </w:r>
      <w:r w:rsidR="00084385" w:rsidRPr="000321C6">
        <w:t xml:space="preserve"> v. </w:t>
      </w:r>
    </w:p>
    <w:p w14:paraId="10723ED9" w14:textId="65E69C57" w:rsidR="0017070E" w:rsidRPr="000321C6" w:rsidRDefault="00D60B9A" w:rsidP="005B13C9">
      <w:r w:rsidRPr="000321C6">
        <w:t>Sve opisane matrice Q, K i V su parametri našeg sloja pažnje i kao takvi se kalibriraju tijekom procesa učenja</w:t>
      </w:r>
      <w:r w:rsidR="000F6B25" w:rsidRPr="000321C6">
        <w:t>. Mehanizam pažnje</w:t>
      </w:r>
      <w:r w:rsidR="001B3C7E">
        <w:t xml:space="preserve"> je uveden kako bi se s lakoćom sparivale riječi koje se u ne nalaze jedna pored druge</w:t>
      </w:r>
      <w:r w:rsidR="000F6B25" w:rsidRPr="000321C6">
        <w:t xml:space="preserve">. </w:t>
      </w:r>
    </w:p>
    <w:p w14:paraId="34F13FA0" w14:textId="7973AECD" w:rsidR="00966B7D" w:rsidRPr="000321C6" w:rsidRDefault="00966B7D" w:rsidP="00776CBD">
      <w:r w:rsidRPr="000321C6">
        <w:lastRenderedPageBreak/>
        <w:t xml:space="preserve">Mehanizam pažnje može se </w:t>
      </w:r>
      <w:proofErr w:type="spellStart"/>
      <w:r w:rsidRPr="000321C6">
        <w:t>paralelizirati</w:t>
      </w:r>
      <w:proofErr w:type="spellEnd"/>
      <w:r w:rsidRPr="000321C6">
        <w:t xml:space="preserve">. Paralelno se može </w:t>
      </w:r>
      <w:r w:rsidR="001D5CA2" w:rsidRPr="000321C6">
        <w:t xml:space="preserve">računati pažnja za svaki upit </w:t>
      </w:r>
      <m:oMath>
        <m:r>
          <w:rPr>
            <w:rFonts w:ascii="Cambria Math" w:hAnsi="Cambria Math"/>
          </w:rPr>
          <m:t>q ϵ Q</m:t>
        </m:r>
      </m:oMath>
      <w:r w:rsidR="001D5CA2" w:rsidRPr="000321C6">
        <w:t xml:space="preserve">. Matrični prikaz nam istovremeno daje numeričku vrijednost ovisnosti trenutne riječi o svakoj prijašnjoj riječi te za razliku od RNN-ova nema potrebe za </w:t>
      </w:r>
      <w:r w:rsidR="00776CBD">
        <w:t>odmotavanjem povratne veze tijekom</w:t>
      </w:r>
      <w:r w:rsidR="001D5CA2" w:rsidRPr="000321C6">
        <w:t xml:space="preserve"> procesa učenja. </w:t>
      </w:r>
      <w:r w:rsidRPr="000321C6">
        <w:t xml:space="preserve">Broj upita, ključeva i vrijednosti ovisi o kontekstualnom prozoru našeg sloja pažnje s više glava. Što je veći kontekstualni prozor, tim više skrivenih uzoraka ili značenja možemo naučiti i samim time je naš model bolji. </w:t>
      </w:r>
    </w:p>
    <w:p w14:paraId="56E450A9" w14:textId="77777777" w:rsidR="000F6B25" w:rsidRPr="000321C6" w:rsidRDefault="000F6B25" w:rsidP="005B13C9"/>
    <w:p w14:paraId="1F608ED1" w14:textId="3F4C64EA" w:rsidR="00200E38" w:rsidRPr="000321C6" w:rsidRDefault="00200E38" w:rsidP="00A56AEA">
      <w:pPr>
        <w:pStyle w:val="Naslov1"/>
      </w:pPr>
      <w:bookmarkStart w:id="12" w:name="_Toc113812271"/>
      <w:bookmarkStart w:id="13" w:name="_Toc170092376"/>
      <w:r w:rsidRPr="000321C6">
        <w:lastRenderedPageBreak/>
        <w:t>Vizualni transformeri</w:t>
      </w:r>
      <w:bookmarkEnd w:id="13"/>
    </w:p>
    <w:p w14:paraId="4BF4E9F4" w14:textId="0BB696FD" w:rsidR="00200E38" w:rsidRPr="000321C6" w:rsidRDefault="00200E38" w:rsidP="00200E38">
      <w:r w:rsidRPr="000321C6">
        <w:t xml:space="preserve">Kada smo pričali o prvim </w:t>
      </w:r>
      <w:proofErr w:type="spellStart"/>
      <w:r w:rsidRPr="000321C6">
        <w:t>transformerima</w:t>
      </w:r>
      <w:proofErr w:type="spellEnd"/>
      <w:r w:rsidRPr="000321C6">
        <w:t xml:space="preserve"> i mehanizmu pažnje podrazumijevani ulaz </w:t>
      </w:r>
      <w:r w:rsidR="00776CBD">
        <w:t xml:space="preserve">je bio tekst. Osnovna </w:t>
      </w:r>
      <w:proofErr w:type="spellStart"/>
      <w:r w:rsidR="00776CBD">
        <w:t>gradivna</w:t>
      </w:r>
      <w:proofErr w:type="spellEnd"/>
      <w:r w:rsidR="00776CBD">
        <w:t xml:space="preserve"> jedinica teksta je slovo</w:t>
      </w:r>
      <w:r w:rsidR="00714B16">
        <w:t>, ali t</w:t>
      </w:r>
      <w:r w:rsidR="00776CBD">
        <w:t xml:space="preserve">ekst znamo rastaviti na riječi pa nismo imali problema oko određivanja što je ulazni token. Prvi problem nastaje kada kao ulaz u model transformera dovedemo sliku. Osnovna </w:t>
      </w:r>
      <w:proofErr w:type="spellStart"/>
      <w:r w:rsidR="00776CBD">
        <w:t>gradivna</w:t>
      </w:r>
      <w:proofErr w:type="spellEnd"/>
      <w:r w:rsidR="00776CBD">
        <w:t xml:space="preserve"> jedinica slike je piksel, ali što je onda token slike? </w:t>
      </w:r>
      <w:r w:rsidR="005A1BC9">
        <w:t>Možemo</w:t>
      </w:r>
      <w:r w:rsidR="00714B16">
        <w:t xml:space="preserve"> li koristiti piksel kao token? Ako </w:t>
      </w:r>
      <w:r w:rsidR="005A1BC9">
        <w:t>ne možemo</w:t>
      </w:r>
      <w:r w:rsidR="00714B16">
        <w:t>, kako ih možemo grupirati?</w:t>
      </w:r>
      <w:r w:rsidRPr="000321C6">
        <w:t xml:space="preserve"> Navesti ćemo probleme s kojima su znanstvenici suočeni, rješenjem tih problema</w:t>
      </w:r>
      <w:r w:rsidR="001B1283" w:rsidRPr="000321C6">
        <w:t xml:space="preserve"> </w:t>
      </w:r>
      <w:r w:rsidRPr="000321C6">
        <w:t xml:space="preserve">i primjenom vizualnih transformera. </w:t>
      </w:r>
    </w:p>
    <w:p w14:paraId="78F6D5E6" w14:textId="396FD5B3" w:rsidR="0089249D" w:rsidRPr="000321C6" w:rsidRDefault="0089249D" w:rsidP="0089249D">
      <w:pPr>
        <w:pStyle w:val="Naslov2"/>
      </w:pPr>
      <w:bookmarkStart w:id="14" w:name="_Toc170092377"/>
      <w:r w:rsidRPr="000321C6">
        <w:t>Problem skaliranja vizualnih transformera</w:t>
      </w:r>
      <w:bookmarkEnd w:id="14"/>
    </w:p>
    <w:p w14:paraId="3EC76E96" w14:textId="3A11EF54" w:rsidR="00714B16" w:rsidRDefault="0089249D" w:rsidP="0089249D">
      <w:r w:rsidRPr="000321C6">
        <w:t xml:space="preserve">Kada smo opisivali mehanizam pažnje, </w:t>
      </w:r>
      <w:r w:rsidR="00BE7DEF" w:rsidRPr="000321C6">
        <w:t>rekli smo</w:t>
      </w:r>
      <w:r w:rsidRPr="000321C6">
        <w:t xml:space="preserve"> da je to sposobnost jedn</w:t>
      </w:r>
      <w:r w:rsidR="00714B16">
        <w:t>og tokena</w:t>
      </w:r>
      <w:r w:rsidRPr="000321C6">
        <w:t xml:space="preserve"> </w:t>
      </w:r>
      <w:r w:rsidR="00714B16">
        <w:t xml:space="preserve">(riječ) </w:t>
      </w:r>
      <w:r w:rsidRPr="000321C6">
        <w:t>da odredi ovisnost o drug</w:t>
      </w:r>
      <w:r w:rsidR="00714B16">
        <w:t>om tokenu</w:t>
      </w:r>
      <w:r w:rsidRPr="000321C6">
        <w:t xml:space="preserve">. </w:t>
      </w:r>
      <w:r w:rsidR="00045F53" w:rsidRPr="000321C6">
        <w:t>Isti</w:t>
      </w:r>
      <w:r w:rsidRPr="000321C6">
        <w:t xml:space="preserve"> je slučaj i kod vizualnih transformera</w:t>
      </w:r>
      <w:r w:rsidR="00714B16">
        <w:t xml:space="preserve">. </w:t>
      </w:r>
    </w:p>
    <w:p w14:paraId="6E28100F" w14:textId="3E903ED6" w:rsidR="00045F53" w:rsidRPr="000321C6" w:rsidRDefault="00714B16" w:rsidP="0089249D">
      <w:r>
        <w:t>Možemo li koristiti piksele kao tokene?</w:t>
      </w:r>
      <w:r w:rsidR="0089249D" w:rsidRPr="000321C6">
        <w:t xml:space="preserve"> Mehanizam pažnje u vizualnim </w:t>
      </w:r>
      <w:proofErr w:type="spellStart"/>
      <w:r w:rsidR="0089249D" w:rsidRPr="000321C6">
        <w:t>transformerima</w:t>
      </w:r>
      <w:proofErr w:type="spellEnd"/>
      <w:r w:rsidR="0089249D" w:rsidRPr="000321C6">
        <w:t xml:space="preserve"> mora pratiti ovisnost svakog piksela o svakom pikselu. Tu nastaje problem. Pažnja kao kvadratna funkcija prati međuovisnosti </w:t>
      </w:r>
      <w:r w:rsidR="003E06E2" w:rsidRPr="000321C6">
        <w:t xml:space="preserve">parova </w:t>
      </w:r>
      <w:r w:rsidR="0089249D" w:rsidRPr="000321C6">
        <w:t>tokena</w:t>
      </w:r>
      <w:r w:rsidR="003E06E2" w:rsidRPr="000321C6">
        <w:t>. K</w:t>
      </w:r>
      <w:r w:rsidR="0089249D" w:rsidRPr="000321C6">
        <w:t>oliko ima parova tokena koje moramo pratiti?</w:t>
      </w:r>
      <w:r w:rsidR="00045F53" w:rsidRPr="000321C6">
        <w:t xml:space="preserve"> Idemo to izračunati jednostavnim primjerom.</w:t>
      </w:r>
    </w:p>
    <w:p w14:paraId="65E8E95A" w14:textId="6CD0630B" w:rsidR="00045F53" w:rsidRPr="000321C6" w:rsidRDefault="00045F53" w:rsidP="0089249D">
      <w:r w:rsidRPr="000321C6">
        <w:t>Pretpostavimo da imamo sliku dimenzija 256 piksela.</w:t>
      </w:r>
      <w:r w:rsidRPr="000321C6">
        <w:br/>
      </w:r>
      <m:oMathPara>
        <m:oMathParaPr>
          <m:jc m:val="center"/>
        </m:oMathParaPr>
        <m:oMath>
          <m:r>
            <w:rPr>
              <w:rFonts w:ascii="Cambria Math" w:hAnsi="Cambria Math"/>
            </w:rPr>
            <m:t>Height=256    Width=</m:t>
          </m:r>
          <m:r>
            <w:rPr>
              <w:rFonts w:ascii="Cambria Math" w:hAnsi="Cambria Math"/>
            </w:rPr>
            <m:t>256</m:t>
          </m:r>
        </m:oMath>
      </m:oMathPara>
    </w:p>
    <w:p w14:paraId="6F5C8C13" w14:textId="4B2915B7" w:rsidR="00045F53" w:rsidRPr="000321C6" w:rsidRDefault="00045F53" w:rsidP="0089249D">
      <m:oMathPara>
        <m:oMathParaPr>
          <m:jc m:val="center"/>
        </m:oMathParaPr>
        <m:oMath>
          <m:r>
            <w:rPr>
              <w:rFonts w:ascii="Cambria Math" w:hAnsi="Cambria Math"/>
            </w:rPr>
            <m:t xml:space="preserve">N=Height∙Width= </m:t>
          </m:r>
          <m:sSup>
            <m:sSupPr>
              <m:ctrlPr>
                <w:rPr>
                  <w:rFonts w:ascii="Cambria Math" w:hAnsi="Cambria Math"/>
                  <w:i/>
                </w:rPr>
              </m:ctrlPr>
            </m:sSupPr>
            <m:e>
              <m:r>
                <w:rPr>
                  <w:rFonts w:ascii="Cambria Math" w:hAnsi="Cambria Math"/>
                </w:rPr>
                <m:t>256</m:t>
              </m:r>
            </m:e>
            <m:sup>
              <m:r>
                <w:rPr>
                  <w:rFonts w:ascii="Cambria Math" w:hAnsi="Cambria Math"/>
                </w:rPr>
                <m:t>2</m:t>
              </m:r>
            </m:sup>
          </m:sSup>
          <m:r>
            <w:rPr>
              <w:rFonts w:ascii="Cambria Math" w:hAnsi="Cambria Math"/>
            </w:rPr>
            <m:t>=65536</m:t>
          </m:r>
        </m:oMath>
      </m:oMathPara>
    </w:p>
    <w:p w14:paraId="0D7B8764" w14:textId="75844BCA" w:rsidR="00045F53" w:rsidRPr="000321C6" w:rsidRDefault="00045F53" w:rsidP="0089249D">
      <m:oMathPara>
        <m:oMathParaPr>
          <m:jc m:val="center"/>
        </m:oMathParaPr>
        <m:oMath>
          <m:r>
            <w:rPr>
              <w:rFonts w:ascii="Cambria Math" w:hAnsi="Cambria Math"/>
            </w:rPr>
            <m:t xml:space="preserve"> Broj parova=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=4 294 967 296</m:t>
          </m:r>
        </m:oMath>
      </m:oMathPara>
    </w:p>
    <w:p w14:paraId="0692E81B" w14:textId="0A593C9A" w:rsidR="00BE7DEF" w:rsidRPr="000321C6" w:rsidRDefault="00BE7DEF" w:rsidP="0089249D">
      <w:r w:rsidRPr="000321C6">
        <w:t xml:space="preserve">Korištenje piksela slike kao tokena </w:t>
      </w:r>
      <w:r w:rsidR="005A1BC9">
        <w:t xml:space="preserve">znatno </w:t>
      </w:r>
      <w:r w:rsidRPr="000321C6">
        <w:t>povećava broj parova koje mehanizam pažnje mora pratiti. Povećana računalna i memorijska složenost jedan je od glavnih izazova pri primjeni transformatora na vizualne podatke.</w:t>
      </w:r>
    </w:p>
    <w:p w14:paraId="0E5E9CE9" w14:textId="009A95F4" w:rsidR="00D34CB9" w:rsidRPr="000321C6" w:rsidRDefault="005A1BC9" w:rsidP="00D34CB9">
      <w:r>
        <w:t xml:space="preserve">Očito je da ne možemo koristiti piksele kao tokene, ali kako onda podijeliti sliku? </w:t>
      </w:r>
      <w:r w:rsidR="00BE7DEF" w:rsidRPr="000321C6">
        <w:t xml:space="preserve">Znanstvenici su pokušali riješiti ovaj problem spremajući samo lokalne ovisnosti u obliku kvadratnog susjedstva piksela, što je naravno teorijski temelj već postojećih konvolucijskih dubokih modela. </w:t>
      </w:r>
      <w:r w:rsidR="00B51B55" w:rsidRPr="000321C6">
        <w:t>Osim toga, n</w:t>
      </w:r>
      <w:r w:rsidR="00BE7DEF" w:rsidRPr="000321C6">
        <w:t>apravljene su inačice transformera koje kombiniraju neke druge</w:t>
      </w:r>
      <w:r w:rsidR="00EC6792" w:rsidRPr="000321C6">
        <w:t xml:space="preserve"> duboke</w:t>
      </w:r>
      <w:r w:rsidR="00BE7DEF" w:rsidRPr="000321C6">
        <w:t xml:space="preserve"> modele, što također nije donijelo značajan uspjeh.</w:t>
      </w:r>
    </w:p>
    <w:p w14:paraId="4A8921E2" w14:textId="24D6F19C" w:rsidR="00BE7DEF" w:rsidRPr="000321C6" w:rsidRDefault="00970DD6" w:rsidP="001507E2">
      <w:pPr>
        <w:pStyle w:val="Naslov2"/>
      </w:pPr>
      <w:bookmarkStart w:id="15" w:name="_Toc170092378"/>
      <w:r w:rsidRPr="000321C6">
        <w:t xml:space="preserve">An </w:t>
      </w:r>
      <w:proofErr w:type="spellStart"/>
      <w:r w:rsidRPr="000321C6">
        <w:t>image</w:t>
      </w:r>
      <w:proofErr w:type="spellEnd"/>
      <w:r w:rsidRPr="000321C6">
        <w:t xml:space="preserve"> </w:t>
      </w:r>
      <w:proofErr w:type="spellStart"/>
      <w:r w:rsidRPr="000321C6">
        <w:t>is</w:t>
      </w:r>
      <w:proofErr w:type="spellEnd"/>
      <w:r w:rsidRPr="000321C6">
        <w:t xml:space="preserve"> </w:t>
      </w:r>
      <w:proofErr w:type="spellStart"/>
      <w:r w:rsidRPr="000321C6">
        <w:t>worth</w:t>
      </w:r>
      <w:proofErr w:type="spellEnd"/>
      <w:r w:rsidRPr="000321C6">
        <w:t xml:space="preserve"> 16x16 </w:t>
      </w:r>
      <w:proofErr w:type="spellStart"/>
      <w:r w:rsidRPr="000321C6">
        <w:t>words</w:t>
      </w:r>
      <w:bookmarkEnd w:id="15"/>
      <w:proofErr w:type="spellEnd"/>
    </w:p>
    <w:p w14:paraId="199AD5B3" w14:textId="4B65191F" w:rsidR="001507E2" w:rsidRDefault="001507E2" w:rsidP="001507E2">
      <w:r w:rsidRPr="000321C6">
        <w:t>Četiri godine nakon već spomenutog rada „</w:t>
      </w:r>
      <w:proofErr w:type="spellStart"/>
      <w:r w:rsidRPr="000321C6">
        <w:t>Attention</w:t>
      </w:r>
      <w:proofErr w:type="spellEnd"/>
      <w:r w:rsidRPr="000321C6">
        <w:t xml:space="preserve"> </w:t>
      </w:r>
      <w:proofErr w:type="spellStart"/>
      <w:r w:rsidRPr="000321C6">
        <w:t>is</w:t>
      </w:r>
      <w:proofErr w:type="spellEnd"/>
      <w:r w:rsidRPr="000321C6">
        <w:t xml:space="preserve"> </w:t>
      </w:r>
      <w:proofErr w:type="spellStart"/>
      <w:r w:rsidRPr="000321C6">
        <w:t>all</w:t>
      </w:r>
      <w:proofErr w:type="spellEnd"/>
      <w:r w:rsidRPr="000321C6">
        <w:t xml:space="preserve"> </w:t>
      </w:r>
      <w:proofErr w:type="spellStart"/>
      <w:r w:rsidRPr="000321C6">
        <w:t>you</w:t>
      </w:r>
      <w:proofErr w:type="spellEnd"/>
      <w:r w:rsidRPr="000321C6">
        <w:t xml:space="preserve"> </w:t>
      </w:r>
      <w:proofErr w:type="spellStart"/>
      <w:r w:rsidRPr="000321C6">
        <w:t>need</w:t>
      </w:r>
      <w:proofErr w:type="spellEnd"/>
      <w:r w:rsidRPr="000321C6">
        <w:t xml:space="preserve">“ grupa znanstvenika Google-a objavljuje rad: </w:t>
      </w:r>
      <w:r w:rsidR="000A3929">
        <w:t>[</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r w:rsidR="00B95C17" w:rsidRPr="000321C6">
        <w:t xml:space="preserve"> </w:t>
      </w:r>
      <w:r w:rsidRPr="000321C6">
        <w:t xml:space="preserve">„An </w:t>
      </w:r>
      <w:proofErr w:type="spellStart"/>
      <w:r w:rsidRPr="000321C6">
        <w:t>image</w:t>
      </w:r>
      <w:proofErr w:type="spellEnd"/>
      <w:r w:rsidRPr="000321C6">
        <w:t xml:space="preserve"> </w:t>
      </w:r>
      <w:proofErr w:type="spellStart"/>
      <w:r w:rsidRPr="000321C6">
        <w:t>is</w:t>
      </w:r>
      <w:proofErr w:type="spellEnd"/>
      <w:r w:rsidRPr="000321C6">
        <w:t xml:space="preserve"> </w:t>
      </w:r>
      <w:proofErr w:type="spellStart"/>
      <w:r w:rsidRPr="000321C6">
        <w:t>worth</w:t>
      </w:r>
      <w:proofErr w:type="spellEnd"/>
      <w:r w:rsidRPr="000321C6">
        <w:t xml:space="preserve"> 16x16 </w:t>
      </w:r>
      <w:proofErr w:type="spellStart"/>
      <w:r w:rsidRPr="000321C6">
        <w:t>words</w:t>
      </w:r>
      <w:proofErr w:type="spellEnd"/>
      <w:r w:rsidRPr="000321C6">
        <w:t xml:space="preserve">: </w:t>
      </w:r>
      <w:proofErr w:type="spellStart"/>
      <w:r w:rsidRPr="000321C6">
        <w:t>Transformers</w:t>
      </w:r>
      <w:proofErr w:type="spellEnd"/>
      <w:r w:rsidRPr="000321C6">
        <w:t xml:space="preserve"> for </w:t>
      </w:r>
      <w:proofErr w:type="spellStart"/>
      <w:r w:rsidRPr="000321C6">
        <w:t>image</w:t>
      </w:r>
      <w:proofErr w:type="spellEnd"/>
      <w:r w:rsidRPr="000321C6">
        <w:t xml:space="preserve"> </w:t>
      </w:r>
      <w:proofErr w:type="spellStart"/>
      <w:r w:rsidRPr="000321C6">
        <w:t>recognition</w:t>
      </w:r>
      <w:proofErr w:type="spellEnd"/>
      <w:r w:rsidRPr="000321C6">
        <w:t xml:space="preserve"> at </w:t>
      </w:r>
      <w:proofErr w:type="spellStart"/>
      <w:r w:rsidRPr="000321C6">
        <w:t>scale</w:t>
      </w:r>
      <w:proofErr w:type="spellEnd"/>
      <w:r w:rsidRPr="000321C6">
        <w:t xml:space="preserve">“. </w:t>
      </w:r>
      <w:r w:rsidR="00970DD6" w:rsidRPr="000321C6">
        <w:t>Njihov rad temelji se na rješavanju gore opisanog problema uz što manju promjenu parametara i slojeva prvog ikad transformera iz 2017. godine.</w:t>
      </w:r>
      <w:r w:rsidR="006F78E0" w:rsidRPr="000321C6">
        <w:t xml:space="preserve"> </w:t>
      </w:r>
      <w:r w:rsidR="00970DD6" w:rsidRPr="000321C6">
        <w:t>Prođimo prvo kroz arhitekturu vizualnog transformera pa zatim detaljno kroz eksperimentalne rezultate koji su takvim modelom postignuti.</w:t>
      </w:r>
    </w:p>
    <w:p w14:paraId="00825966" w14:textId="77777777" w:rsidR="00714B16" w:rsidRPr="000321C6" w:rsidRDefault="00714B16" w:rsidP="001507E2"/>
    <w:p w14:paraId="7FE706D4" w14:textId="51E75BCD" w:rsidR="006F78E0" w:rsidRPr="000321C6" w:rsidRDefault="006F78E0" w:rsidP="006F78E0">
      <w:pPr>
        <w:pStyle w:val="Naslov3"/>
      </w:pPr>
      <w:bookmarkStart w:id="16" w:name="_Toc170092379"/>
      <w:r w:rsidRPr="000321C6">
        <w:lastRenderedPageBreak/>
        <w:t>Arhitektura vizualnog transformera</w:t>
      </w:r>
      <w:bookmarkEnd w:id="16"/>
    </w:p>
    <w:p w14:paraId="44A6A60D" w14:textId="7326D793" w:rsidR="006F78E0" w:rsidRPr="000321C6" w:rsidRDefault="006F78E0" w:rsidP="006F78E0">
      <w:r w:rsidRPr="000321C6">
        <w:t xml:space="preserve">Navedeni problem </w:t>
      </w:r>
      <w:r w:rsidR="005A1BC9">
        <w:t xml:space="preserve">nepoznavanja što su tokeni u vizualnom </w:t>
      </w:r>
      <w:proofErr w:type="spellStart"/>
      <w:r w:rsidR="005A1BC9">
        <w:t>transformeru</w:t>
      </w:r>
      <w:proofErr w:type="spellEnd"/>
      <w:r w:rsidR="005A1BC9">
        <w:t xml:space="preserve">, </w:t>
      </w:r>
      <w:r w:rsidR="00EC6792" w:rsidRPr="000321C6">
        <w:t xml:space="preserve">znanstvenici su </w:t>
      </w:r>
      <w:r w:rsidRPr="000321C6">
        <w:t>riješili seciranjem slike na komade</w:t>
      </w:r>
      <w:r w:rsidR="005A1BC9">
        <w:t xml:space="preserve"> veličine 16x16 piksela</w:t>
      </w:r>
      <w:r w:rsidRPr="000321C6">
        <w:t xml:space="preserve">. Ti isti komadi su zatim, u pravilnom redoslijedu, </w:t>
      </w:r>
      <w:proofErr w:type="spellStart"/>
      <w:r w:rsidRPr="000321C6">
        <w:t>enkodirani</w:t>
      </w:r>
      <w:proofErr w:type="spellEnd"/>
      <w:r w:rsidRPr="000321C6">
        <w:t xml:space="preserve"> skupa s pozicijskim brojem. Numerirani komad slike je zatim, </w:t>
      </w:r>
      <w:r w:rsidR="0099759A" w:rsidRPr="000321C6">
        <w:t>transformiran</w:t>
      </w:r>
      <w:r w:rsidRPr="000321C6">
        <w:t xml:space="preserve"> u višedimenzionalni vektor na jednak način kao što je riječ </w:t>
      </w:r>
      <w:proofErr w:type="spellStart"/>
      <w:r w:rsidRPr="000321C6">
        <w:t>enkodirana</w:t>
      </w:r>
      <w:proofErr w:type="spellEnd"/>
      <w:r w:rsidRPr="000321C6">
        <w:t xml:space="preserve"> u višedimenzionalni vektor tekstualnog transformera. </w:t>
      </w:r>
    </w:p>
    <w:p w14:paraId="38BE18E9" w14:textId="354A02AB" w:rsidR="006F78E0" w:rsidRPr="000321C6" w:rsidRDefault="005A1BC9" w:rsidP="006F78E0">
      <w:r>
        <w:rPr>
          <w:noProof/>
        </w:rPr>
        <mc:AlternateContent>
          <mc:Choice Requires="wps">
            <w:drawing>
              <wp:anchor distT="0" distB="0" distL="114300" distR="114300" simplePos="0" relativeHeight="251664384" behindDoc="1" locked="0" layoutInCell="1" allowOverlap="1" wp14:anchorId="735530A9" wp14:editId="53738414">
                <wp:simplePos x="0" y="0"/>
                <wp:positionH relativeFrom="column">
                  <wp:posOffset>0</wp:posOffset>
                </wp:positionH>
                <wp:positionV relativeFrom="paragraph">
                  <wp:posOffset>2818130</wp:posOffset>
                </wp:positionV>
                <wp:extent cx="5342255" cy="635"/>
                <wp:effectExtent l="0" t="0" r="0" b="0"/>
                <wp:wrapTight wrapText="bothSides">
                  <wp:wrapPolygon edited="0">
                    <wp:start x="0" y="0"/>
                    <wp:lineTo x="0" y="21600"/>
                    <wp:lineTo x="21600" y="21600"/>
                    <wp:lineTo x="21600" y="0"/>
                  </wp:wrapPolygon>
                </wp:wrapTight>
                <wp:docPr id="1549885" name="Tekstni okvir 1"/>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14:paraId="3DE42737" w14:textId="65635BB0" w:rsidR="005A1BC9" w:rsidRPr="002F6E2E" w:rsidRDefault="005A1BC9" w:rsidP="00E9287E">
                            <w:pPr>
                              <w:pStyle w:val="Opisslike"/>
                              <w:rPr>
                                <w:noProof/>
                              </w:rPr>
                            </w:pPr>
                            <w:r>
                              <w:t xml:space="preserve">Slika </w:t>
                            </w:r>
                            <w:r>
                              <w:fldChar w:fldCharType="begin"/>
                            </w:r>
                            <w:r>
                              <w:instrText xml:space="preserve"> SEQ Slika \* ARABIC </w:instrText>
                            </w:r>
                            <w:r>
                              <w:fldChar w:fldCharType="separate"/>
                            </w:r>
                            <w:r w:rsidR="0043323B">
                              <w:rPr>
                                <w:noProof/>
                              </w:rPr>
                              <w:t>2</w:t>
                            </w:r>
                            <w:r>
                              <w:fldChar w:fldCharType="end"/>
                            </w:r>
                            <w:r>
                              <w:t xml:space="preserve"> – Arhitektura vizualnog transformera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5530A9" id="_x0000_t202" coordsize="21600,21600" o:spt="202" path="m,l,21600r21600,l21600,xe">
                <v:stroke joinstyle="miter"/>
                <v:path gradientshapeok="t" o:connecttype="rect"/>
              </v:shapetype>
              <v:shape id="Tekstni okvir 1" o:spid="_x0000_s1026" type="#_x0000_t202" style="position:absolute;margin-left:0;margin-top:221.9pt;width:420.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0ZqFgIAADgEAAAOAAAAZHJzL2Uyb0RvYy54bWysU8Fu2zAMvQ/YPwi6L07SpRi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3Fzcf5fLH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" stroked="f">
                <v:textbox style="mso-fit-shape-to-text:t" inset="0,0,0,0">
                  <w:txbxContent>
                    <w:p w14:paraId="3DE42737" w14:textId="65635BB0" w:rsidR="005A1BC9" w:rsidRPr="002F6E2E" w:rsidRDefault="005A1BC9" w:rsidP="00E9287E">
                      <w:pPr>
                        <w:pStyle w:val="Opisslike"/>
                        <w:rPr>
                          <w:noProof/>
                        </w:rPr>
                      </w:pPr>
                      <w:r>
                        <w:t xml:space="preserve">Slika </w:t>
                      </w:r>
                      <w:r>
                        <w:fldChar w:fldCharType="begin"/>
                      </w:r>
                      <w:r>
                        <w:instrText xml:space="preserve"> SEQ Slika \* ARABIC </w:instrText>
                      </w:r>
                      <w:r>
                        <w:fldChar w:fldCharType="separate"/>
                      </w:r>
                      <w:r w:rsidR="0043323B">
                        <w:rPr>
                          <w:noProof/>
                        </w:rPr>
                        <w:t>2</w:t>
                      </w:r>
                      <w:r>
                        <w:fldChar w:fldCharType="end"/>
                      </w:r>
                      <w:r>
                        <w:t xml:space="preserve"> – Arhitektura vizualnog transformera</w:t>
                      </w:r>
                    </w:p>
                  </w:txbxContent>
                </v:textbox>
                <w10:wrap type="tight"/>
              </v:shape>
            </w:pict>
          </mc:Fallback>
        </mc:AlternateContent>
      </w:r>
      <w:r w:rsidR="006F78E0" w:rsidRPr="000321C6">
        <w:rPr>
          <w:noProof/>
        </w:rPr>
        <w:drawing>
          <wp:anchor distT="0" distB="0" distL="114300" distR="114300" simplePos="0" relativeHeight="251659264" behindDoc="1" locked="0" layoutInCell="1" allowOverlap="1" wp14:anchorId="652C51BC" wp14:editId="54029D65">
            <wp:simplePos x="0" y="0"/>
            <wp:positionH relativeFrom="margin">
              <wp:align>left</wp:align>
            </wp:positionH>
            <wp:positionV relativeFrom="paragraph">
              <wp:posOffset>22739</wp:posOffset>
            </wp:positionV>
            <wp:extent cx="5342255" cy="2738755"/>
            <wp:effectExtent l="0" t="0" r="0" b="4445"/>
            <wp:wrapTight wrapText="bothSides">
              <wp:wrapPolygon edited="0">
                <wp:start x="0" y="0"/>
                <wp:lineTo x="0" y="21485"/>
                <wp:lineTo x="21490" y="21485"/>
                <wp:lineTo x="21490" y="0"/>
                <wp:lineTo x="0" y="0"/>
              </wp:wrapPolygon>
            </wp:wrapTight>
            <wp:docPr id="346696516" name="Slika 1" descr="Slika na kojoj se prikazuje tekst,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6516" name="Slika 1" descr="Slika na kojoj se prikazuje tekst, snimka zaslona, dijagram&#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342255" cy="2738755"/>
                    </a:xfrm>
                    <a:prstGeom prst="rect">
                      <a:avLst/>
                    </a:prstGeom>
                  </pic:spPr>
                </pic:pic>
              </a:graphicData>
            </a:graphic>
            <wp14:sizeRelH relativeFrom="margin">
              <wp14:pctWidth>0</wp14:pctWidth>
            </wp14:sizeRelH>
            <wp14:sizeRelV relativeFrom="margin">
              <wp14:pctHeight>0</wp14:pctHeight>
            </wp14:sizeRelV>
          </wp:anchor>
        </w:drawing>
      </w:r>
    </w:p>
    <w:p w14:paraId="5F8D5296" w14:textId="2DE5677C" w:rsidR="006F78E0" w:rsidRPr="000321C6" w:rsidRDefault="006F78E0" w:rsidP="006F78E0"/>
    <w:p w14:paraId="43F9BA18" w14:textId="5400F27C" w:rsidR="006F78E0" w:rsidRPr="000321C6" w:rsidRDefault="006F78E0" w:rsidP="006F78E0"/>
    <w:p w14:paraId="66EAD6E9" w14:textId="547CEC90" w:rsidR="006F78E0" w:rsidRPr="000321C6" w:rsidRDefault="006F78E0" w:rsidP="006F78E0"/>
    <w:p w14:paraId="6BC09768" w14:textId="77777777" w:rsidR="006F78E0" w:rsidRPr="000321C6" w:rsidRDefault="006F78E0" w:rsidP="006F78E0"/>
    <w:p w14:paraId="211A36B3" w14:textId="4B52F9B5" w:rsidR="006F78E0" w:rsidRPr="000321C6" w:rsidRDefault="006F78E0" w:rsidP="006F78E0"/>
    <w:p w14:paraId="79000CF4" w14:textId="77777777" w:rsidR="006F78E0" w:rsidRPr="000321C6" w:rsidRDefault="006F78E0" w:rsidP="006F78E0"/>
    <w:p w14:paraId="44B00E9D" w14:textId="4CFA557C" w:rsidR="00970DD6" w:rsidRPr="000321C6" w:rsidRDefault="00970DD6" w:rsidP="001507E2"/>
    <w:p w14:paraId="3592D671" w14:textId="6815252B" w:rsidR="00970DD6" w:rsidRPr="000321C6" w:rsidRDefault="00970DD6" w:rsidP="001507E2"/>
    <w:p w14:paraId="02F2EAC3" w14:textId="78A95720" w:rsidR="00970DD6" w:rsidRPr="000321C6" w:rsidRDefault="00970DD6" w:rsidP="001507E2"/>
    <w:p w14:paraId="71025DA6" w14:textId="77777777" w:rsidR="00970DD6" w:rsidRPr="000321C6" w:rsidRDefault="00970DD6" w:rsidP="001507E2"/>
    <w:p w14:paraId="704B3890" w14:textId="76E8560E" w:rsidR="00970DD6" w:rsidRPr="000321C6" w:rsidRDefault="00970DD6" w:rsidP="001507E2"/>
    <w:p w14:paraId="477DD09F" w14:textId="77777777" w:rsidR="005A1BC9" w:rsidRDefault="005A1BC9" w:rsidP="00751562"/>
    <w:p w14:paraId="7BE45010" w14:textId="1D4CE008" w:rsidR="00EC6792" w:rsidRPr="000321C6" w:rsidRDefault="006F78E0" w:rsidP="00751562">
      <w:r w:rsidRPr="000321C6">
        <w:t>Na slici</w:t>
      </w:r>
      <w:r w:rsidR="005A1BC9">
        <w:t xml:space="preserve"> 2 preuzetoj iz </w:t>
      </w:r>
      <w:r w:rsidR="000A3929">
        <w:t>[</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r w:rsidR="00B95C17">
        <w:t xml:space="preserve"> </w:t>
      </w:r>
      <w:r w:rsidRPr="000321C6">
        <w:t xml:space="preserve">vidimo detaljniju ilustraciju njihovog </w:t>
      </w:r>
      <w:proofErr w:type="spellStart"/>
      <w:r w:rsidRPr="000321C6">
        <w:t>Vision</w:t>
      </w:r>
      <w:proofErr w:type="spellEnd"/>
      <w:r w:rsidRPr="000321C6">
        <w:t xml:space="preserve"> Transformera</w:t>
      </w:r>
      <w:r w:rsidR="00751562" w:rsidRPr="000321C6">
        <w:t xml:space="preserve"> (</w:t>
      </w:r>
      <w:proofErr w:type="spellStart"/>
      <w:r w:rsidR="00751562" w:rsidRPr="000321C6">
        <w:t>ViT</w:t>
      </w:r>
      <w:proofErr w:type="spellEnd"/>
      <w:r w:rsidR="00751562" w:rsidRPr="000321C6">
        <w:t>)</w:t>
      </w:r>
      <w:r w:rsidRPr="000321C6">
        <w:t xml:space="preserve">. </w:t>
      </w:r>
      <w:r w:rsidR="00EC6792" w:rsidRPr="000321C6">
        <w:t xml:space="preserve">Komade slike možemo predstaviti kao </w:t>
      </w:r>
      <w:r w:rsidR="00751562" w:rsidRPr="000321C6">
        <w:t>tenzor trećeg reda</w:t>
      </w:r>
      <w:r w:rsidR="00EC6792" w:rsidRPr="000321C6">
        <w:t xml:space="preserve"> dimenzija 16x16</w:t>
      </w:r>
      <w:r w:rsidR="00751562" w:rsidRPr="000321C6">
        <w:t>x3 (za RGB sliku)</w:t>
      </w:r>
      <w:r w:rsidR="00EC6792" w:rsidRPr="000321C6">
        <w:t xml:space="preserve">, gdje vrijednost svakog elementa </w:t>
      </w:r>
      <w:r w:rsidR="00751562" w:rsidRPr="000321C6">
        <w:t>tenzora</w:t>
      </w:r>
      <w:r w:rsidR="00EC6792" w:rsidRPr="000321C6">
        <w:t xml:space="preserve"> predstavlja vrijednost </w:t>
      </w:r>
      <w:proofErr w:type="spellStart"/>
      <w:r w:rsidR="00C60D25">
        <w:t>subpiksela</w:t>
      </w:r>
      <w:proofErr w:type="spellEnd"/>
      <w:r w:rsidR="00EC6792" w:rsidRPr="000321C6">
        <w:t xml:space="preserve"> unutar tog komada. Ta</w:t>
      </w:r>
      <w:r w:rsidR="00751562" w:rsidRPr="000321C6">
        <w:t>j</w:t>
      </w:r>
      <w:r w:rsidR="00EC6792" w:rsidRPr="000321C6">
        <w:t xml:space="preserve"> ist</w:t>
      </w:r>
      <w:r w:rsidR="00751562" w:rsidRPr="000321C6">
        <w:t>i</w:t>
      </w:r>
      <w:r w:rsidR="00EC6792" w:rsidRPr="000321C6">
        <w:t xml:space="preserve"> </w:t>
      </w:r>
      <w:r w:rsidR="00751562" w:rsidRPr="000321C6">
        <w:t>tenzor</w:t>
      </w:r>
      <w:r w:rsidR="00EC6792" w:rsidRPr="000321C6">
        <w:t xml:space="preserve"> je zatim „spljošten“ u </w:t>
      </w:r>
      <w:r w:rsidR="00751562" w:rsidRPr="000321C6">
        <w:t>matricu</w:t>
      </w:r>
      <w:r w:rsidR="00EC6792" w:rsidRPr="000321C6">
        <w:t xml:space="preserve"> s 256</w:t>
      </w:r>
      <w:r w:rsidR="00751562" w:rsidRPr="000321C6">
        <w:t>x3</w:t>
      </w:r>
      <w:r w:rsidR="00EC6792" w:rsidRPr="000321C6">
        <w:t xml:space="preserve"> dimenzija</w:t>
      </w:r>
      <w:r w:rsidR="00751562" w:rsidRPr="000321C6">
        <w:t xml:space="preserve"> (po jedan vektor za vrijednosti svake boje u RGB slici)</w:t>
      </w:r>
      <w:r w:rsidR="00EC6792" w:rsidRPr="000321C6">
        <w:t>.</w:t>
      </w:r>
      <w:r w:rsidR="00751562" w:rsidRPr="000321C6">
        <w:t xml:space="preserve"> Kako smo na ulaze tekstualnih transformera transformirali riječi u višedimenzionalne vektore, isto moramo napraviti i u vizualnim </w:t>
      </w:r>
      <w:proofErr w:type="spellStart"/>
      <w:r w:rsidR="00751562" w:rsidRPr="000321C6">
        <w:t>transformerima</w:t>
      </w:r>
      <w:proofErr w:type="spellEnd"/>
      <w:r w:rsidR="00751562" w:rsidRPr="000321C6">
        <w:t xml:space="preserve">. </w:t>
      </w:r>
      <w:r w:rsidR="00EA4ECC" w:rsidRPr="000321C6">
        <w:t xml:space="preserve">Tome služi sloj na slici nazvan </w:t>
      </w:r>
      <w:proofErr w:type="spellStart"/>
      <w:r w:rsidR="00EA4ECC" w:rsidRPr="000321C6">
        <w:t>Linear</w:t>
      </w:r>
      <w:proofErr w:type="spellEnd"/>
      <w:r w:rsidR="00EA4ECC" w:rsidRPr="000321C6">
        <w:t xml:space="preserve"> </w:t>
      </w:r>
      <w:proofErr w:type="spellStart"/>
      <w:r w:rsidR="00EA4ECC" w:rsidRPr="000321C6">
        <w:t>Projection</w:t>
      </w:r>
      <w:proofErr w:type="spellEnd"/>
      <w:r w:rsidR="00EA4ECC" w:rsidRPr="000321C6">
        <w:t xml:space="preserve"> </w:t>
      </w:r>
      <w:proofErr w:type="spellStart"/>
      <w:r w:rsidR="00EA4ECC" w:rsidRPr="000321C6">
        <w:t>of</w:t>
      </w:r>
      <w:proofErr w:type="spellEnd"/>
      <w:r w:rsidR="00EA4ECC" w:rsidRPr="000321C6">
        <w:t xml:space="preserve"> </w:t>
      </w:r>
      <w:proofErr w:type="spellStart"/>
      <w:r w:rsidR="00EA4ECC" w:rsidRPr="000321C6">
        <w:t>Flattened</w:t>
      </w:r>
      <w:proofErr w:type="spellEnd"/>
      <w:r w:rsidR="00EA4ECC" w:rsidRPr="000321C6">
        <w:t xml:space="preserve"> </w:t>
      </w:r>
      <w:proofErr w:type="spellStart"/>
      <w:r w:rsidR="00EA4ECC" w:rsidRPr="000321C6">
        <w:t>Patches</w:t>
      </w:r>
      <w:proofErr w:type="spellEnd"/>
      <w:r w:rsidR="00EA4ECC" w:rsidRPr="000321C6">
        <w:t xml:space="preserve">. Sloj se sastoji od matrice </w:t>
      </w:r>
      <w:r w:rsidR="00C60D25">
        <w:t>ulaganja</w:t>
      </w:r>
      <w:r w:rsidR="00EA4ECC" w:rsidRPr="000321C6">
        <w:t xml:space="preserve"> (</w:t>
      </w:r>
      <w:proofErr w:type="spellStart"/>
      <w:r w:rsidR="00EA4ECC" w:rsidRPr="000321C6">
        <w:t>embedding</w:t>
      </w:r>
      <w:proofErr w:type="spellEnd"/>
      <w:r w:rsidR="00EA4ECC" w:rsidRPr="000321C6">
        <w:t xml:space="preserve"> </w:t>
      </w:r>
      <w:proofErr w:type="spellStart"/>
      <w:r w:rsidR="00EA4ECC" w:rsidRPr="000321C6">
        <w:t>matrix</w:t>
      </w:r>
      <w:proofErr w:type="spellEnd"/>
      <w:r w:rsidR="00EA4ECC" w:rsidRPr="000321C6">
        <w:t xml:space="preserve">) koja svaki ulaz transformira u vektor istih dimenzija. Nakon linearne projekcije, u vektor se ugrađuje njegova pozicija u slici. </w:t>
      </w:r>
    </w:p>
    <w:p w14:paraId="32986A9A" w14:textId="6799133A" w:rsidR="00E621C3" w:rsidRDefault="00B51B55" w:rsidP="00751562">
      <w:r w:rsidRPr="000321C6">
        <w:t xml:space="preserve">Nakon ovih transformacija slijedi </w:t>
      </w:r>
      <w:proofErr w:type="spellStart"/>
      <w:r w:rsidRPr="000321C6">
        <w:t>koder</w:t>
      </w:r>
      <w:proofErr w:type="spellEnd"/>
      <w:r w:rsidRPr="000321C6">
        <w:t xml:space="preserve"> transformatora identičan onome iz 2017. godine. </w:t>
      </w:r>
      <w:r w:rsidR="00E621C3" w:rsidRPr="000321C6">
        <w:t>Jedina razlika je u dodanom „specijalnom“ ulazu (0*) koji je „</w:t>
      </w:r>
      <w:proofErr w:type="spellStart"/>
      <w:r w:rsidR="00E621C3" w:rsidRPr="000321C6">
        <w:t>naučljiv</w:t>
      </w:r>
      <w:proofErr w:type="spellEnd"/>
      <w:r w:rsidR="00E621C3" w:rsidRPr="000321C6">
        <w:t xml:space="preserve">“. Izlaz </w:t>
      </w:r>
      <w:proofErr w:type="spellStart"/>
      <w:r w:rsidR="00E621C3" w:rsidRPr="000321C6">
        <w:t>kodera</w:t>
      </w:r>
      <w:proofErr w:type="spellEnd"/>
      <w:r w:rsidR="00E621C3" w:rsidRPr="000321C6">
        <w:t xml:space="preserve"> nultog ulaza dovodimo na ulaz višeslojnog </w:t>
      </w:r>
      <w:proofErr w:type="spellStart"/>
      <w:r w:rsidR="00E621C3" w:rsidRPr="000321C6">
        <w:t>perceptrona</w:t>
      </w:r>
      <w:proofErr w:type="spellEnd"/>
      <w:r w:rsidR="00E621C3" w:rsidRPr="000321C6">
        <w:t xml:space="preserve"> i koristimo ga za klasifikaciju. Ostale izlaze </w:t>
      </w:r>
      <w:proofErr w:type="spellStart"/>
      <w:r w:rsidR="00E621C3" w:rsidRPr="000321C6">
        <w:t>kodera</w:t>
      </w:r>
      <w:proofErr w:type="spellEnd"/>
      <w:r w:rsidR="00E621C3" w:rsidRPr="000321C6">
        <w:t xml:space="preserve"> odbacujemo i oni nam nisu potrebni.</w:t>
      </w:r>
    </w:p>
    <w:p w14:paraId="20C9DF52" w14:textId="77777777" w:rsidR="00C60D25" w:rsidRDefault="00C60D25" w:rsidP="00751562"/>
    <w:p w14:paraId="56512F08" w14:textId="77777777" w:rsidR="00C60D25" w:rsidRDefault="00C60D25" w:rsidP="00751562"/>
    <w:p w14:paraId="4D769D4C" w14:textId="77777777" w:rsidR="00C60D25" w:rsidRPr="000321C6" w:rsidRDefault="00C60D25" w:rsidP="00751562"/>
    <w:p w14:paraId="31902B0F" w14:textId="65ACEAAF" w:rsidR="00B51B55" w:rsidRPr="000321C6" w:rsidRDefault="00E621C3" w:rsidP="00D41156">
      <w:pPr>
        <w:pStyle w:val="Naslov3"/>
      </w:pPr>
      <w:r w:rsidRPr="000321C6">
        <w:lastRenderedPageBreak/>
        <w:t xml:space="preserve"> </w:t>
      </w:r>
      <w:bookmarkStart w:id="17" w:name="_Toc170092380"/>
      <w:r w:rsidR="00C70182" w:rsidRPr="000321C6">
        <w:t xml:space="preserve">Eksperimentalni </w:t>
      </w:r>
      <w:r w:rsidR="00B634B6" w:rsidRPr="000321C6">
        <w:t>rezultati</w:t>
      </w:r>
      <w:bookmarkEnd w:id="17"/>
      <w:r w:rsidR="00C60D25">
        <w:t xml:space="preserve"> </w:t>
      </w:r>
    </w:p>
    <w:p w14:paraId="63172A5B" w14:textId="0A006ABE" w:rsidR="00C60D25" w:rsidRDefault="00C60D25" w:rsidP="00C70182">
      <w:r>
        <w:t xml:space="preserve">Promotrimo detaljnije eksperimentalne rezultate </w:t>
      </w:r>
      <w:r w:rsidR="006B7BAB">
        <w:t xml:space="preserve">vizualnog transformera iz rada </w:t>
      </w:r>
      <w:r w:rsidR="000A3929">
        <w:t>[</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p w14:paraId="0BDB81D7" w14:textId="77777777" w:rsidR="00E9287E" w:rsidRDefault="00B634B6" w:rsidP="00E9287E">
      <w:pPr>
        <w:keepNext/>
      </w:pPr>
      <w:r w:rsidRPr="000321C6">
        <w:rPr>
          <w:noProof/>
        </w:rPr>
        <w:drawing>
          <wp:inline distT="0" distB="0" distL="0" distR="0" wp14:anchorId="4691CA66" wp14:editId="0035347C">
            <wp:extent cx="5760085" cy="1048026"/>
            <wp:effectExtent l="0" t="0" r="0" b="0"/>
            <wp:docPr id="1109805296"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5296" name="Slika 1" descr="Slika na kojoj se prikazuje tekst, snimka zaslona, Font, broj&#10;&#10;Opis je automatski generiran"/>
                    <pic:cNvPicPr/>
                  </pic:nvPicPr>
                  <pic:blipFill rotWithShape="1">
                    <a:blip r:embed="rId12"/>
                    <a:srcRect t="18052"/>
                    <a:stretch/>
                  </pic:blipFill>
                  <pic:spPr bwMode="auto">
                    <a:xfrm>
                      <a:off x="0" y="0"/>
                      <a:ext cx="5760085" cy="1048026"/>
                    </a:xfrm>
                    <a:prstGeom prst="rect">
                      <a:avLst/>
                    </a:prstGeom>
                    <a:ln>
                      <a:noFill/>
                    </a:ln>
                    <a:extLst>
                      <a:ext uri="{53640926-AAD7-44D8-BBD7-CCE9431645EC}">
                        <a14:shadowObscured xmlns:a14="http://schemas.microsoft.com/office/drawing/2010/main"/>
                      </a:ext>
                    </a:extLst>
                  </pic:spPr>
                </pic:pic>
              </a:graphicData>
            </a:graphic>
          </wp:inline>
        </w:drawing>
      </w:r>
    </w:p>
    <w:p w14:paraId="265C6C4C" w14:textId="004C9061" w:rsidR="00C70182" w:rsidRPr="000321C6" w:rsidRDefault="00C66EE4" w:rsidP="00E9287E">
      <w:pPr>
        <w:pStyle w:val="Opisslike"/>
      </w:pPr>
      <w:r>
        <w:t>tablica</w:t>
      </w:r>
      <w:r w:rsidR="00E9287E">
        <w:t xml:space="preserve"> </w:t>
      </w:r>
      <w:r w:rsidR="00E9287E">
        <w:fldChar w:fldCharType="begin"/>
      </w:r>
      <w:r w:rsidR="00E9287E">
        <w:instrText xml:space="preserve"> SEQ Slika \* ARABIC </w:instrText>
      </w:r>
      <w:r w:rsidR="00E9287E">
        <w:fldChar w:fldCharType="separate"/>
      </w:r>
      <w:r w:rsidR="0043323B">
        <w:rPr>
          <w:noProof/>
        </w:rPr>
        <w:t>3</w:t>
      </w:r>
      <w:r w:rsidR="00E9287E">
        <w:fldChar w:fldCharType="end"/>
      </w:r>
      <w:r w:rsidR="00E9287E">
        <w:t xml:space="preserve"> – parametri modela </w:t>
      </w:r>
      <w:proofErr w:type="spellStart"/>
      <w:r w:rsidR="00E9287E">
        <w:t>ViT</w:t>
      </w:r>
      <w:proofErr w:type="spellEnd"/>
      <w:r w:rsidR="00E9287E">
        <w:t xml:space="preserve">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p w14:paraId="4407B52C" w14:textId="2D52A89E" w:rsidR="00EA4ECC" w:rsidRPr="000321C6" w:rsidRDefault="00B634B6" w:rsidP="00751562">
      <w:r w:rsidRPr="000321C6">
        <w:t>Za potrebe testiranja napravljena su tri različita modela čije parametre možemo vidjeti</w:t>
      </w:r>
      <w:r w:rsidR="00E9287E">
        <w:t xml:space="preserve"> na slici 3</w:t>
      </w:r>
      <w:r w:rsidRPr="000321C6">
        <w:t xml:space="preserve">. Ideja </w:t>
      </w:r>
      <w:r w:rsidR="00E9287E">
        <w:t xml:space="preserve">testiranja </w:t>
      </w:r>
      <w:r w:rsidRPr="000321C6">
        <w:t xml:space="preserve">je bila da se različite inačice vizualnih transformera i konvolucijskih modela trenira na istom skupu podataka za učenje, a zatim testira na drugim dostupnim velikim skupovima podataka. Rezultate možemo vidjeti na sljedećoj </w:t>
      </w:r>
      <w:r w:rsidR="00E9287E">
        <w:t>slici</w:t>
      </w:r>
      <w:r w:rsidRPr="000321C6">
        <w:t>:</w:t>
      </w:r>
    </w:p>
    <w:p w14:paraId="2B0343D5" w14:textId="33B6CADA" w:rsidR="00E9287E" w:rsidRDefault="00B634B6" w:rsidP="00E9287E">
      <w:pPr>
        <w:keepNext/>
      </w:pPr>
      <w:r w:rsidRPr="000321C6">
        <w:rPr>
          <w:noProof/>
        </w:rPr>
        <w:drawing>
          <wp:inline distT="0" distB="0" distL="0" distR="0" wp14:anchorId="7ACB10D6" wp14:editId="5E44845C">
            <wp:extent cx="5760002" cy="1647730"/>
            <wp:effectExtent l="0" t="0" r="0" b="0"/>
            <wp:docPr id="2800333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3334" name="Slika 1" descr="Slika na kojoj se prikazuje tekst, snimka zaslona, Font, broj&#10;&#10;Opis je automatski generiran"/>
                    <pic:cNvPicPr/>
                  </pic:nvPicPr>
                  <pic:blipFill rotWithShape="1">
                    <a:blip r:embed="rId13"/>
                    <a:srcRect t="5689" b="4273"/>
                    <a:stretch/>
                  </pic:blipFill>
                  <pic:spPr bwMode="auto">
                    <a:xfrm>
                      <a:off x="0" y="0"/>
                      <a:ext cx="5760085" cy="1647754"/>
                    </a:xfrm>
                    <a:prstGeom prst="rect">
                      <a:avLst/>
                    </a:prstGeom>
                    <a:ln>
                      <a:noFill/>
                    </a:ln>
                    <a:extLst>
                      <a:ext uri="{53640926-AAD7-44D8-BBD7-CCE9431645EC}">
                        <a14:shadowObscured xmlns:a14="http://schemas.microsoft.com/office/drawing/2010/main"/>
                      </a:ext>
                    </a:extLst>
                  </pic:spPr>
                </pic:pic>
              </a:graphicData>
            </a:graphic>
          </wp:inline>
        </w:drawing>
      </w:r>
    </w:p>
    <w:p w14:paraId="56AA9C86" w14:textId="0BF6F5CD" w:rsidR="00B634B6" w:rsidRPr="000321C6" w:rsidRDefault="00C66EE4" w:rsidP="00E9287E">
      <w:pPr>
        <w:pStyle w:val="Opisslike"/>
      </w:pPr>
      <w:r>
        <w:t>Tablica</w:t>
      </w:r>
      <w:r w:rsidR="00E9287E">
        <w:t xml:space="preserve"> </w:t>
      </w:r>
      <w:r w:rsidR="00E9287E">
        <w:fldChar w:fldCharType="begin"/>
      </w:r>
      <w:r w:rsidR="00E9287E">
        <w:instrText xml:space="preserve"> SEQ Slika \* ARABIC </w:instrText>
      </w:r>
      <w:r w:rsidR="00E9287E">
        <w:fldChar w:fldCharType="separate"/>
      </w:r>
      <w:r w:rsidR="0043323B">
        <w:rPr>
          <w:noProof/>
        </w:rPr>
        <w:t>4</w:t>
      </w:r>
      <w:r w:rsidR="00E9287E">
        <w:fldChar w:fldCharType="end"/>
      </w:r>
      <w:r w:rsidR="00E9287E">
        <w:t xml:space="preserve"> – eksperimentalni rezultati – preuzeto </w:t>
      </w:r>
      <w:r w:rsidR="000A3929">
        <w:t>iz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p w14:paraId="28D92EE1" w14:textId="6F785DAA" w:rsidR="00B634B6" w:rsidRPr="000321C6" w:rsidRDefault="00C66EE4" w:rsidP="00751562">
      <w:r>
        <w:t>U tablici</w:t>
      </w:r>
      <w:r w:rsidR="00E9287E">
        <w:t xml:space="preserve"> 4 u</w:t>
      </w:r>
      <w:r w:rsidR="00B634B6" w:rsidRPr="000321C6">
        <w:t xml:space="preserve"> prvom stupcu nalaze se imena skupova podataka za testiranje. U drugom, trećem i četvrtom stupcu nalaze se različite inačice modela transformera. Četvrti i peti stupac su </w:t>
      </w:r>
      <w:proofErr w:type="spellStart"/>
      <w:r w:rsidR="00B634B6" w:rsidRPr="000321C6">
        <w:t>konvolucijski</w:t>
      </w:r>
      <w:proofErr w:type="spellEnd"/>
      <w:r w:rsidR="00B634B6" w:rsidRPr="000321C6">
        <w:t xml:space="preserve"> modeli koji su do tad smatrani najboljima.</w:t>
      </w:r>
    </w:p>
    <w:p w14:paraId="6BFDCDAA" w14:textId="25EE2AFD" w:rsidR="00B634B6" w:rsidRPr="000321C6" w:rsidRDefault="00B634B6" w:rsidP="00751562">
      <w:r w:rsidRPr="000321C6">
        <w:t xml:space="preserve">Iz prikazanih rezultata vidimo da vizualni </w:t>
      </w:r>
      <w:proofErr w:type="spellStart"/>
      <w:r w:rsidRPr="000321C6">
        <w:t>transformer</w:t>
      </w:r>
      <w:proofErr w:type="spellEnd"/>
      <w:r w:rsidRPr="000321C6">
        <w:t xml:space="preserve"> </w:t>
      </w:r>
      <w:proofErr w:type="spellStart"/>
      <w:r w:rsidRPr="000321C6">
        <w:t>ViT</w:t>
      </w:r>
      <w:proofErr w:type="spellEnd"/>
      <w:r w:rsidRPr="000321C6">
        <w:t xml:space="preserve">-H/14 u kojem su dimenzije komada slike 14x14 premašuje rezultate dotad najboljeg </w:t>
      </w:r>
      <w:proofErr w:type="spellStart"/>
      <w:r w:rsidRPr="000321C6">
        <w:t>ResNet</w:t>
      </w:r>
      <w:proofErr w:type="spellEnd"/>
      <w:r w:rsidRPr="000321C6">
        <w:t xml:space="preserve">-a uz </w:t>
      </w:r>
      <w:r w:rsidR="00A8388E" w:rsidRPr="000321C6">
        <w:t>4</w:t>
      </w:r>
      <w:r w:rsidR="00BF3D26" w:rsidRPr="000321C6">
        <w:t xml:space="preserve"> </w:t>
      </w:r>
      <w:r w:rsidR="00A8388E" w:rsidRPr="000321C6">
        <w:t>puta</w:t>
      </w:r>
      <w:r w:rsidRPr="000321C6">
        <w:t xml:space="preserve"> jeftiniju cijenu treniranja (zadnji red – TPUv3-core-days)</w:t>
      </w:r>
      <w:r w:rsidR="00A8388E" w:rsidRPr="000321C6">
        <w:t xml:space="preserve">. Iz rezultata također vidimo da se </w:t>
      </w:r>
      <w:r w:rsidR="00BF3D26" w:rsidRPr="000321C6">
        <w:t xml:space="preserve">samo </w:t>
      </w:r>
      <w:r w:rsidR="00A8388E" w:rsidRPr="000321C6">
        <w:t xml:space="preserve">s promjenom arhitekture s </w:t>
      </w:r>
      <w:proofErr w:type="spellStart"/>
      <w:r w:rsidR="00A8388E" w:rsidRPr="000321C6">
        <w:t>konvolucijskog</w:t>
      </w:r>
      <w:proofErr w:type="spellEnd"/>
      <w:r w:rsidR="00A8388E" w:rsidRPr="000321C6">
        <w:t xml:space="preserve"> modela na model vizualnog transformera (</w:t>
      </w:r>
      <w:proofErr w:type="spellStart"/>
      <w:r w:rsidR="00A8388E" w:rsidRPr="000321C6">
        <w:t>ViT</w:t>
      </w:r>
      <w:proofErr w:type="spellEnd"/>
      <w:r w:rsidR="00A8388E" w:rsidRPr="000321C6">
        <w:t xml:space="preserve">-L/16) mogu dobiti jednaki ili jako bliski rezultati uz čak 15 puta jeftinije treniranje. </w:t>
      </w:r>
    </w:p>
    <w:p w14:paraId="5AD0FA11" w14:textId="6A7E7B56" w:rsidR="00E9287E" w:rsidRDefault="00E9287E" w:rsidP="00E9287E">
      <w:pPr>
        <w:keepNext/>
      </w:pPr>
      <w:r w:rsidRPr="000321C6">
        <w:rPr>
          <w:noProof/>
        </w:rPr>
        <w:drawing>
          <wp:anchor distT="0" distB="0" distL="114300" distR="114300" simplePos="0" relativeHeight="251665408" behindDoc="0" locked="0" layoutInCell="1" allowOverlap="1" wp14:anchorId="4C5E30B4" wp14:editId="72EA0470">
            <wp:simplePos x="0" y="0"/>
            <wp:positionH relativeFrom="page">
              <wp:align>center</wp:align>
            </wp:positionH>
            <wp:positionV relativeFrom="paragraph">
              <wp:posOffset>60073</wp:posOffset>
            </wp:positionV>
            <wp:extent cx="5322990" cy="1077401"/>
            <wp:effectExtent l="0" t="0" r="0" b="8890"/>
            <wp:wrapNone/>
            <wp:docPr id="1206711599" name="Slika 1" descr="Slika na kojoj se prikazuje tekst, dijagram, crta,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11599" name="Slika 1" descr="Slika na kojoj se prikazuje tekst, dijagram, crta, radnja&#10;&#10;Opis je automatski generiran"/>
                    <pic:cNvPicPr/>
                  </pic:nvPicPr>
                  <pic:blipFill rotWithShape="1">
                    <a:blip r:embed="rId14" cstate="print">
                      <a:extLst>
                        <a:ext uri="{28A0092B-C50C-407E-A947-70E740481C1C}">
                          <a14:useLocalDpi xmlns:a14="http://schemas.microsoft.com/office/drawing/2010/main" val="0"/>
                        </a:ext>
                      </a:extLst>
                    </a:blip>
                    <a:srcRect t="9832" b="4172"/>
                    <a:stretch/>
                  </pic:blipFill>
                  <pic:spPr bwMode="auto">
                    <a:xfrm>
                      <a:off x="0" y="0"/>
                      <a:ext cx="5322990" cy="10774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154886" w14:textId="77777777" w:rsidR="00E9287E" w:rsidRDefault="00E9287E" w:rsidP="00E9287E">
      <w:pPr>
        <w:pStyle w:val="Opisslike"/>
        <w:jc w:val="left"/>
      </w:pPr>
    </w:p>
    <w:p w14:paraId="38B5F913" w14:textId="77777777" w:rsidR="00E9287E" w:rsidRDefault="00E9287E" w:rsidP="00E9287E">
      <w:pPr>
        <w:pStyle w:val="Opisslike"/>
        <w:jc w:val="left"/>
      </w:pPr>
    </w:p>
    <w:p w14:paraId="591B2E0C" w14:textId="77777777" w:rsidR="00E9287E" w:rsidRDefault="00E9287E" w:rsidP="00E9287E">
      <w:pPr>
        <w:pStyle w:val="Opisslike"/>
        <w:jc w:val="left"/>
      </w:pPr>
    </w:p>
    <w:p w14:paraId="50223A62" w14:textId="39D364C6" w:rsidR="00F66679" w:rsidRPr="000321C6" w:rsidRDefault="00E9287E" w:rsidP="00E9287E">
      <w:pPr>
        <w:pStyle w:val="Opisslike"/>
      </w:pPr>
      <w:r>
        <w:t xml:space="preserve">Slika </w:t>
      </w:r>
      <w:r>
        <w:fldChar w:fldCharType="begin"/>
      </w:r>
      <w:r>
        <w:instrText xml:space="preserve"> SEQ Slika \* ARABIC </w:instrText>
      </w:r>
      <w:r>
        <w:fldChar w:fldCharType="separate"/>
      </w:r>
      <w:r w:rsidR="0043323B">
        <w:rPr>
          <w:noProof/>
        </w:rPr>
        <w:t>5</w:t>
      </w:r>
      <w:r>
        <w:fldChar w:fldCharType="end"/>
      </w:r>
      <w:r>
        <w:t xml:space="preserve"> – rezultati različitih modela – preuzeto iz </w:t>
      </w:r>
      <w:r>
        <w:fldChar w:fldCharType="begin"/>
      </w:r>
      <w:r>
        <w:instrText xml:space="preserve"> REF Ref_16x16 \h </w:instrText>
      </w:r>
      <w:r>
        <w:fldChar w:fldCharType="separate"/>
      </w:r>
      <w:r w:rsidR="0043323B">
        <w:t>2</w:t>
      </w:r>
      <w:r>
        <w:fldChar w:fldCharType="end"/>
      </w:r>
      <w:r w:rsidR="000A3929" w:rsidRPr="000321C6">
        <w:t xml:space="preserve"> </w:t>
      </w:r>
    </w:p>
    <w:p w14:paraId="169C5CEE" w14:textId="77777777" w:rsidR="00F66679" w:rsidRPr="000321C6" w:rsidRDefault="00F66679" w:rsidP="00F66679"/>
    <w:p w14:paraId="51A2A305" w14:textId="2B307B4B" w:rsidR="00F66679" w:rsidRPr="000321C6" w:rsidRDefault="00F66679" w:rsidP="00F66679">
      <w:pPr>
        <w:pStyle w:val="Naslov3"/>
      </w:pPr>
      <w:bookmarkStart w:id="18" w:name="_Toc170092381"/>
      <w:r w:rsidRPr="000321C6">
        <w:lastRenderedPageBreak/>
        <w:t>Analiza modela</w:t>
      </w:r>
      <w:bookmarkEnd w:id="18"/>
    </w:p>
    <w:p w14:paraId="3ACA323C" w14:textId="217C41D5" w:rsidR="000A3929" w:rsidRDefault="00E9287E" w:rsidP="00F66679">
      <w:r>
        <w:rPr>
          <w:noProof/>
        </w:rPr>
        <mc:AlternateContent>
          <mc:Choice Requires="wps">
            <w:drawing>
              <wp:anchor distT="0" distB="0" distL="114300" distR="114300" simplePos="0" relativeHeight="251667456" behindDoc="0" locked="0" layoutInCell="1" allowOverlap="1" wp14:anchorId="054E442C" wp14:editId="7546DA03">
                <wp:simplePos x="0" y="0"/>
                <wp:positionH relativeFrom="margin">
                  <wp:align>center</wp:align>
                </wp:positionH>
                <wp:positionV relativeFrom="paragraph">
                  <wp:posOffset>3763299</wp:posOffset>
                </wp:positionV>
                <wp:extent cx="2924175" cy="533400"/>
                <wp:effectExtent l="0" t="0" r="9525" b="0"/>
                <wp:wrapTopAndBottom/>
                <wp:docPr id="540774245" name="Tekstni okvir 1"/>
                <wp:cNvGraphicFramePr/>
                <a:graphic xmlns:a="http://schemas.openxmlformats.org/drawingml/2006/main">
                  <a:graphicData uri="http://schemas.microsoft.com/office/word/2010/wordprocessingShape">
                    <wps:wsp>
                      <wps:cNvSpPr txBox="1"/>
                      <wps:spPr>
                        <a:xfrm>
                          <a:off x="0" y="0"/>
                          <a:ext cx="2924175" cy="533400"/>
                        </a:xfrm>
                        <a:prstGeom prst="rect">
                          <a:avLst/>
                        </a:prstGeom>
                        <a:solidFill>
                          <a:prstClr val="white"/>
                        </a:solidFill>
                        <a:ln>
                          <a:noFill/>
                        </a:ln>
                      </wps:spPr>
                      <wps:txbx>
                        <w:txbxContent>
                          <w:p w14:paraId="53537080" w14:textId="6A4DEEBB" w:rsidR="00E9287E" w:rsidRPr="00765F23" w:rsidRDefault="00E9287E" w:rsidP="00E9287E">
                            <w:pPr>
                              <w:pStyle w:val="Opisslike"/>
                              <w:rPr>
                                <w:rFonts w:cs="Arial"/>
                                <w:b/>
                                <w:noProof/>
                                <w:szCs w:val="24"/>
                              </w:rPr>
                            </w:pPr>
                            <w:r>
                              <w:t xml:space="preserve">Slika </w:t>
                            </w:r>
                            <w:r>
                              <w:fldChar w:fldCharType="begin"/>
                            </w:r>
                            <w:r>
                              <w:instrText xml:space="preserve"> SEQ Slika \* ARABIC </w:instrText>
                            </w:r>
                            <w:r>
                              <w:fldChar w:fldCharType="separate"/>
                            </w:r>
                            <w:r w:rsidR="0043323B">
                              <w:rPr>
                                <w:noProof/>
                              </w:rPr>
                              <w:t>6</w:t>
                            </w:r>
                            <w:r>
                              <w:fldChar w:fldCharType="end"/>
                            </w:r>
                            <w:r>
                              <w:t xml:space="preserve"> – Pažnja u </w:t>
                            </w:r>
                            <w:proofErr w:type="spellStart"/>
                            <w:r>
                              <w:t>ViT</w:t>
                            </w:r>
                            <w:proofErr w:type="spellEnd"/>
                            <w:r>
                              <w:t>-u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r w:rsidR="000A3929" w:rsidRPr="00765F23">
                              <w:rPr>
                                <w:rFonts w:cs="Arial"/>
                                <w:b/>
                                <w:noProof/>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E442C" id="_x0000_s1027" type="#_x0000_t202" style="position:absolute;margin-left:0;margin-top:296.3pt;width:230.25pt;height:4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" stroked="f">
                <v:textbox inset="0,0,0,0">
                  <w:txbxContent>
                    <w:p w14:paraId="53537080" w14:textId="6A4DEEBB" w:rsidR="00E9287E" w:rsidRPr="00765F23" w:rsidRDefault="00E9287E" w:rsidP="00E9287E">
                      <w:pPr>
                        <w:pStyle w:val="Opisslike"/>
                        <w:rPr>
                          <w:rFonts w:cs="Arial"/>
                          <w:b/>
                          <w:noProof/>
                          <w:szCs w:val="24"/>
                        </w:rPr>
                      </w:pPr>
                      <w:r>
                        <w:t xml:space="preserve">Slika </w:t>
                      </w:r>
                      <w:r>
                        <w:fldChar w:fldCharType="begin"/>
                      </w:r>
                      <w:r>
                        <w:instrText xml:space="preserve"> SEQ Slika \* ARABIC </w:instrText>
                      </w:r>
                      <w:r>
                        <w:fldChar w:fldCharType="separate"/>
                      </w:r>
                      <w:r w:rsidR="0043323B">
                        <w:rPr>
                          <w:noProof/>
                        </w:rPr>
                        <w:t>6</w:t>
                      </w:r>
                      <w:r>
                        <w:fldChar w:fldCharType="end"/>
                      </w:r>
                      <w:r>
                        <w:t xml:space="preserve"> – Pažnja u </w:t>
                      </w:r>
                      <w:proofErr w:type="spellStart"/>
                      <w:r>
                        <w:t>ViT</w:t>
                      </w:r>
                      <w:proofErr w:type="spellEnd"/>
                      <w:r>
                        <w:t>-u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r w:rsidR="000A3929" w:rsidRPr="00765F23">
                        <w:rPr>
                          <w:rFonts w:cs="Arial"/>
                          <w:b/>
                          <w:noProof/>
                          <w:szCs w:val="24"/>
                        </w:rPr>
                        <w:t xml:space="preserve"> </w:t>
                      </w:r>
                    </w:p>
                  </w:txbxContent>
                </v:textbox>
                <w10:wrap type="topAndBottom" anchorx="margin"/>
              </v:shape>
            </w:pict>
          </mc:Fallback>
        </mc:AlternateContent>
      </w:r>
      <w:r w:rsidRPr="000321C6">
        <w:rPr>
          <w:noProof/>
        </w:rPr>
        <w:drawing>
          <wp:anchor distT="0" distB="0" distL="114300" distR="114300" simplePos="0" relativeHeight="251660288" behindDoc="0" locked="0" layoutInCell="1" allowOverlap="1" wp14:anchorId="402E46F0" wp14:editId="20908A06">
            <wp:simplePos x="0" y="0"/>
            <wp:positionH relativeFrom="margin">
              <wp:align>center</wp:align>
            </wp:positionH>
            <wp:positionV relativeFrom="margin">
              <wp:posOffset>723944</wp:posOffset>
            </wp:positionV>
            <wp:extent cx="1986915" cy="3320415"/>
            <wp:effectExtent l="0" t="0" r="0" b="0"/>
            <wp:wrapTopAndBottom/>
            <wp:docPr id="792190152" name="Slika 1" descr="Slika na kojoj se prikazuje kolaž, ptica, mozaik, vanjs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90152" name="Slika 1" descr="Slika na kojoj se prikazuje kolaž, ptica, mozaik, vanjski&#10;&#10;Opis je automatski generiran"/>
                    <pic:cNvPicPr/>
                  </pic:nvPicPr>
                  <pic:blipFill rotWithShape="1">
                    <a:blip r:embed="rId15">
                      <a:extLst>
                        <a:ext uri="{28A0092B-C50C-407E-A947-70E740481C1C}">
                          <a14:useLocalDpi xmlns:a14="http://schemas.microsoft.com/office/drawing/2010/main" val="0"/>
                        </a:ext>
                      </a:extLst>
                    </a:blip>
                    <a:srcRect r="23073"/>
                    <a:stretch/>
                  </pic:blipFill>
                  <pic:spPr bwMode="auto">
                    <a:xfrm>
                      <a:off x="0" y="0"/>
                      <a:ext cx="1986915" cy="3320415"/>
                    </a:xfrm>
                    <a:prstGeom prst="rect">
                      <a:avLst/>
                    </a:prstGeom>
                    <a:ln>
                      <a:noFill/>
                    </a:ln>
                    <a:extLst>
                      <a:ext uri="{53640926-AAD7-44D8-BBD7-CCE9431645EC}">
                        <a14:shadowObscured xmlns:a14="http://schemas.microsoft.com/office/drawing/2010/main"/>
                      </a:ext>
                    </a:extLst>
                  </pic:spPr>
                </pic:pic>
              </a:graphicData>
            </a:graphic>
          </wp:anchor>
        </w:drawing>
      </w:r>
      <w:r w:rsidR="00F66679" w:rsidRPr="000321C6">
        <w:t>Zahvaljujući detaljnoj analizi koja je u radu</w:t>
      </w:r>
      <w:r>
        <w:t xml:space="preserve"> </w:t>
      </w:r>
      <w:r w:rsidR="000A3929">
        <w:t>[</w:t>
      </w:r>
      <w:r w:rsidR="000A3929">
        <w:fldChar w:fldCharType="begin"/>
      </w:r>
      <w:r w:rsidR="000A3929">
        <w:instrText xml:space="preserve"> REF Ref_16x16 \h </w:instrText>
      </w:r>
      <w:r w:rsidR="000A3929">
        <w:fldChar w:fldCharType="separate"/>
      </w:r>
      <w:r w:rsidR="0043323B">
        <w:t>2</w:t>
      </w:r>
      <w:r w:rsidR="000A3929">
        <w:fldChar w:fldCharType="end"/>
      </w:r>
      <w:r w:rsidR="000A3929">
        <w:t xml:space="preserve">] </w:t>
      </w:r>
      <w:r w:rsidR="00F66679" w:rsidRPr="000321C6">
        <w:t>predstavljena, možemo kvalitetno analizirati unutarnje parametre vizualnih transformera.</w:t>
      </w:r>
    </w:p>
    <w:p w14:paraId="1C51F72B" w14:textId="0D23C611" w:rsidR="00F66679" w:rsidRDefault="0043323B" w:rsidP="00F66679">
      <w:r w:rsidRPr="000321C6">
        <w:rPr>
          <w:noProof/>
        </w:rPr>
        <w:drawing>
          <wp:anchor distT="0" distB="0" distL="114300" distR="114300" simplePos="0" relativeHeight="251661312" behindDoc="0" locked="0" layoutInCell="1" allowOverlap="1" wp14:anchorId="035558E8" wp14:editId="0174EB3D">
            <wp:simplePos x="0" y="0"/>
            <wp:positionH relativeFrom="margin">
              <wp:align>center</wp:align>
            </wp:positionH>
            <wp:positionV relativeFrom="paragraph">
              <wp:posOffset>4965065</wp:posOffset>
            </wp:positionV>
            <wp:extent cx="3282950" cy="2188845"/>
            <wp:effectExtent l="0" t="0" r="0" b="1905"/>
            <wp:wrapTopAndBottom/>
            <wp:docPr id="119859490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9490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2950" cy="2188845"/>
                    </a:xfrm>
                    <a:prstGeom prst="rect">
                      <a:avLst/>
                    </a:prstGeom>
                  </pic:spPr>
                </pic:pic>
              </a:graphicData>
            </a:graphic>
          </wp:anchor>
        </w:drawing>
      </w:r>
      <w:r w:rsidR="00F66679" w:rsidRPr="000321C6">
        <w:t xml:space="preserve">Slika </w:t>
      </w:r>
      <w:r w:rsidR="00E9287E">
        <w:t>6</w:t>
      </w:r>
      <w:r w:rsidR="00F66679" w:rsidRPr="000321C6">
        <w:t xml:space="preserve"> demonstrira sposobnost vizualnih transformera da usmjere svoju pažnju na relevantne dijelove slike, ignorirajući nebitne informacije. U svakom od primjera, model je uspješno identificirao glavni objekt (pas, avion, zmija) i koncentrirao pažnju na njega, što je ključno za točne klasifikacijske zadatke. Vizualizacija može pomoći u razumijevanju kako model donosi odluke i koji dijelovi slike najviše doprinose konačnoj odluci.</w:t>
      </w:r>
    </w:p>
    <w:p w14:paraId="1BBE9176" w14:textId="307222CA" w:rsidR="00BC6756" w:rsidRPr="000321C6" w:rsidRDefault="0043323B" w:rsidP="00F66679">
      <w:r>
        <w:rPr>
          <w:noProof/>
        </w:rPr>
        <mc:AlternateContent>
          <mc:Choice Requires="wps">
            <w:drawing>
              <wp:anchor distT="0" distB="0" distL="114300" distR="114300" simplePos="0" relativeHeight="251669504" behindDoc="0" locked="0" layoutInCell="1" allowOverlap="1" wp14:anchorId="01CBA8A0" wp14:editId="25AD6418">
                <wp:simplePos x="0" y="0"/>
                <wp:positionH relativeFrom="margin">
                  <wp:align>center</wp:align>
                </wp:positionH>
                <wp:positionV relativeFrom="paragraph">
                  <wp:posOffset>2229485</wp:posOffset>
                </wp:positionV>
                <wp:extent cx="3530600" cy="635"/>
                <wp:effectExtent l="0" t="0" r="0" b="0"/>
                <wp:wrapThrough wrapText="bothSides">
                  <wp:wrapPolygon edited="0">
                    <wp:start x="0" y="0"/>
                    <wp:lineTo x="0" y="20377"/>
                    <wp:lineTo x="21445" y="20377"/>
                    <wp:lineTo x="21445" y="0"/>
                    <wp:lineTo x="0" y="0"/>
                  </wp:wrapPolygon>
                </wp:wrapThrough>
                <wp:docPr id="1768386510" name="Tekstni okvir 1"/>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03C9EAF0" w14:textId="0DCE3F6F" w:rsidR="00E9287E" w:rsidRPr="0008129B" w:rsidRDefault="00E9287E" w:rsidP="00E9287E">
                            <w:pPr>
                              <w:pStyle w:val="Opisslike"/>
                              <w:rPr>
                                <w:noProof/>
                              </w:rPr>
                            </w:pPr>
                            <w:r>
                              <w:t xml:space="preserve">Slika </w:t>
                            </w:r>
                            <w:r>
                              <w:fldChar w:fldCharType="begin"/>
                            </w:r>
                            <w:r>
                              <w:instrText xml:space="preserve"> SEQ Slika \* ARABIC </w:instrText>
                            </w:r>
                            <w:r>
                              <w:fldChar w:fldCharType="separate"/>
                            </w:r>
                            <w:r w:rsidR="0043323B">
                              <w:rPr>
                                <w:noProof/>
                              </w:rPr>
                              <w:t>7</w:t>
                            </w:r>
                            <w:r>
                              <w:fldChar w:fldCharType="end"/>
                            </w:r>
                            <w:r>
                              <w:t xml:space="preserve"> </w:t>
                            </w:r>
                            <w:r w:rsidR="008C2DCF">
                              <w:t>–</w:t>
                            </w:r>
                            <w:r>
                              <w:t xml:space="preserve"> </w:t>
                            </w:r>
                            <w:r w:rsidR="008C2DCF">
                              <w:t>filteri linearnog ulaganja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CBA8A0" id="_x0000_s1028" type="#_x0000_t202" style="position:absolute;margin-left:0;margin-top:175.55pt;width:278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" stroked="f">
                <v:textbox style="mso-fit-shape-to-text:t" inset="0,0,0,0">
                  <w:txbxContent>
                    <w:p w14:paraId="03C9EAF0" w14:textId="0DCE3F6F" w:rsidR="00E9287E" w:rsidRPr="0008129B" w:rsidRDefault="00E9287E" w:rsidP="00E9287E">
                      <w:pPr>
                        <w:pStyle w:val="Opisslike"/>
                        <w:rPr>
                          <w:noProof/>
                        </w:rPr>
                      </w:pPr>
                      <w:r>
                        <w:t xml:space="preserve">Slika </w:t>
                      </w:r>
                      <w:r>
                        <w:fldChar w:fldCharType="begin"/>
                      </w:r>
                      <w:r>
                        <w:instrText xml:space="preserve"> SEQ Slika \* ARABIC </w:instrText>
                      </w:r>
                      <w:r>
                        <w:fldChar w:fldCharType="separate"/>
                      </w:r>
                      <w:r w:rsidR="0043323B">
                        <w:rPr>
                          <w:noProof/>
                        </w:rPr>
                        <w:t>7</w:t>
                      </w:r>
                      <w:r>
                        <w:fldChar w:fldCharType="end"/>
                      </w:r>
                      <w:r>
                        <w:t xml:space="preserve"> </w:t>
                      </w:r>
                      <w:r w:rsidR="008C2DCF">
                        <w:t>–</w:t>
                      </w:r>
                      <w:r>
                        <w:t xml:space="preserve"> </w:t>
                      </w:r>
                      <w:r w:rsidR="008C2DCF">
                        <w:t>filteri linearnog ulaganja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txbxContent>
                </v:textbox>
                <w10:wrap type="through" anchorx="margin"/>
              </v:shape>
            </w:pict>
          </mc:Fallback>
        </mc:AlternateContent>
      </w:r>
    </w:p>
    <w:p w14:paraId="660C7AB7" w14:textId="7AC97EF8" w:rsidR="00F66679" w:rsidRPr="000321C6" w:rsidRDefault="008C2DCF" w:rsidP="00F66679">
      <w:r>
        <w:rPr>
          <w:noProof/>
        </w:rPr>
        <w:lastRenderedPageBreak/>
        <mc:AlternateContent>
          <mc:Choice Requires="wps">
            <w:drawing>
              <wp:anchor distT="0" distB="0" distL="114300" distR="114300" simplePos="0" relativeHeight="251671552" behindDoc="0" locked="0" layoutInCell="1" allowOverlap="1" wp14:anchorId="2AD9FCAD" wp14:editId="47E78C3F">
                <wp:simplePos x="0" y="0"/>
                <wp:positionH relativeFrom="margin">
                  <wp:align>center</wp:align>
                </wp:positionH>
                <wp:positionV relativeFrom="paragraph">
                  <wp:posOffset>3577647</wp:posOffset>
                </wp:positionV>
                <wp:extent cx="3100705" cy="635"/>
                <wp:effectExtent l="0" t="0" r="4445" b="0"/>
                <wp:wrapTopAndBottom/>
                <wp:docPr id="1426057734" name="Tekstni okvir 1"/>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7983068C" w14:textId="6482A935" w:rsidR="008C2DCF" w:rsidRPr="0009471A" w:rsidRDefault="008C2DCF" w:rsidP="000A3929">
                            <w:pPr>
                              <w:pStyle w:val="Opisslike"/>
                              <w:rPr>
                                <w:noProof/>
                              </w:rPr>
                            </w:pPr>
                            <w:r>
                              <w:t xml:space="preserve">Slika </w:t>
                            </w:r>
                            <w:r>
                              <w:fldChar w:fldCharType="begin"/>
                            </w:r>
                            <w:r>
                              <w:instrText xml:space="preserve"> SEQ Slika \* ARABIC </w:instrText>
                            </w:r>
                            <w:r>
                              <w:fldChar w:fldCharType="separate"/>
                            </w:r>
                            <w:r w:rsidR="0043323B">
                              <w:rPr>
                                <w:noProof/>
                              </w:rPr>
                              <w:t>8</w:t>
                            </w:r>
                            <w:r>
                              <w:fldChar w:fldCharType="end"/>
                            </w:r>
                            <w:r>
                              <w:t xml:space="preserve"> – pozicijska sličnost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9FCAD" id="_x0000_s1029" type="#_x0000_t202" style="position:absolute;margin-left:0;margin-top:281.7pt;width:244.1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fsGgIAAD8EAAAOAAAAZHJzL2Uyb0RvYy54bWysU01v2zAMvQ/YfxB0X+y0aDc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" stroked="f">
                <v:textbox style="mso-fit-shape-to-text:t" inset="0,0,0,0">
                  <w:txbxContent>
                    <w:p w14:paraId="7983068C" w14:textId="6482A935" w:rsidR="008C2DCF" w:rsidRPr="0009471A" w:rsidRDefault="008C2DCF" w:rsidP="000A3929">
                      <w:pPr>
                        <w:pStyle w:val="Opisslike"/>
                        <w:rPr>
                          <w:noProof/>
                        </w:rPr>
                      </w:pPr>
                      <w:r>
                        <w:t xml:space="preserve">Slika </w:t>
                      </w:r>
                      <w:r>
                        <w:fldChar w:fldCharType="begin"/>
                      </w:r>
                      <w:r>
                        <w:instrText xml:space="preserve"> SEQ Slika \* ARABIC </w:instrText>
                      </w:r>
                      <w:r>
                        <w:fldChar w:fldCharType="separate"/>
                      </w:r>
                      <w:r w:rsidR="0043323B">
                        <w:rPr>
                          <w:noProof/>
                        </w:rPr>
                        <w:t>8</w:t>
                      </w:r>
                      <w:r>
                        <w:fldChar w:fldCharType="end"/>
                      </w:r>
                      <w:r>
                        <w:t xml:space="preserve"> – pozicijska sličnost – preuzeto iz</w:t>
                      </w:r>
                      <w:r w:rsidR="000A3929">
                        <w:t xml:space="preserve"> [</w:t>
                      </w:r>
                      <w:r w:rsidR="000A3929">
                        <w:fldChar w:fldCharType="begin"/>
                      </w:r>
                      <w:r w:rsidR="000A3929">
                        <w:instrText xml:space="preserve"> REF Ref_16x16 \h </w:instrText>
                      </w:r>
                      <w:r w:rsidR="000A3929">
                        <w:fldChar w:fldCharType="separate"/>
                      </w:r>
                      <w:r w:rsidR="0043323B">
                        <w:t>2</w:t>
                      </w:r>
                      <w:r w:rsidR="000A3929">
                        <w:fldChar w:fldCharType="end"/>
                      </w:r>
                      <w:r w:rsidR="000A3929">
                        <w:t>]</w:t>
                      </w:r>
                    </w:p>
                  </w:txbxContent>
                </v:textbox>
                <w10:wrap type="topAndBottom" anchorx="margin"/>
              </v:shape>
            </w:pict>
          </mc:Fallback>
        </mc:AlternateContent>
      </w:r>
      <w:r w:rsidRPr="000321C6">
        <w:rPr>
          <w:noProof/>
        </w:rPr>
        <w:drawing>
          <wp:anchor distT="0" distB="0" distL="114300" distR="114300" simplePos="0" relativeHeight="251662336" behindDoc="0" locked="0" layoutInCell="1" allowOverlap="1" wp14:anchorId="01B5D56F" wp14:editId="40F52307">
            <wp:simplePos x="0" y="0"/>
            <wp:positionH relativeFrom="margin">
              <wp:align>center</wp:align>
            </wp:positionH>
            <wp:positionV relativeFrom="paragraph">
              <wp:posOffset>928370</wp:posOffset>
            </wp:positionV>
            <wp:extent cx="2679065" cy="2484120"/>
            <wp:effectExtent l="0" t="0" r="6985" b="0"/>
            <wp:wrapTopAndBottom/>
            <wp:docPr id="1554710437" name="Slika 1" descr="Slika na kojoj se prikazuje tekst, snimka zaslona, Trokut, kvadra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0437" name="Slika 1" descr="Slika na kojoj se prikazuje tekst, snimka zaslona, Trokut, kvadrat&#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2679065" cy="2484120"/>
                    </a:xfrm>
                    <a:prstGeom prst="rect">
                      <a:avLst/>
                    </a:prstGeom>
                  </pic:spPr>
                </pic:pic>
              </a:graphicData>
            </a:graphic>
          </wp:anchor>
        </w:drawing>
      </w:r>
      <w:r w:rsidR="00BC6756" w:rsidRPr="000321C6">
        <w:t xml:space="preserve">Također, na slici </w:t>
      </w:r>
      <w:r>
        <w:t>7</w:t>
      </w:r>
      <w:r w:rsidR="00BC6756" w:rsidRPr="000321C6">
        <w:t xml:space="preserve"> vidimo filtere linearnih </w:t>
      </w:r>
      <w:r>
        <w:t xml:space="preserve">ulaganja (engl. </w:t>
      </w:r>
      <w:proofErr w:type="spellStart"/>
      <w:r>
        <w:t>embedding</w:t>
      </w:r>
      <w:proofErr w:type="spellEnd"/>
      <w:r>
        <w:t xml:space="preserve"> </w:t>
      </w:r>
      <w:proofErr w:type="spellStart"/>
      <w:r>
        <w:t>filters</w:t>
      </w:r>
      <w:proofErr w:type="spellEnd"/>
      <w:r>
        <w:t>)</w:t>
      </w:r>
      <w:r w:rsidR="00BC6756" w:rsidRPr="000321C6">
        <w:t xml:space="preserve"> koji izrazito podsjećaju na filtere konvolucijskih mreža. Svaki kvadrat na slici predstavlja jedan filter koji se primjenjuje na ulazne podatke. Filteri izvlače različite značajke iz ulaznih podataka, kao što su rubovi, teksture, i boje.</w:t>
      </w:r>
    </w:p>
    <w:p w14:paraId="7E6266AC" w14:textId="22B99A3F" w:rsidR="00BC6756" w:rsidRPr="000321C6" w:rsidRDefault="00BC6756" w:rsidP="001507E2"/>
    <w:p w14:paraId="61D49B12" w14:textId="2AB27B37" w:rsidR="00970DD6" w:rsidRPr="000321C6" w:rsidRDefault="00BC6756" w:rsidP="001507E2">
      <w:r w:rsidRPr="000321C6">
        <w:t>Iz slike</w:t>
      </w:r>
      <w:r w:rsidR="008C2DCF">
        <w:t xml:space="preserve"> 8</w:t>
      </w:r>
      <w:r w:rsidRPr="000321C6">
        <w:t xml:space="preserve"> sličnosti pozicijskih </w:t>
      </w:r>
      <w:r w:rsidR="008C2DCF">
        <w:t>ulaganja</w:t>
      </w:r>
      <w:r w:rsidRPr="000321C6">
        <w:t xml:space="preserve"> vidimo sličnost komada slike sa svim ostalim komadima. Model je bez da smo mu išta eksplicitno rekli, sam pravilno razumio da je ulaz dvodimenzionalan i napravio je pravilnu rekonstrukciju svoje i svih ostalih pozicija.</w:t>
      </w:r>
    </w:p>
    <w:p w14:paraId="2CF9867A" w14:textId="77777777" w:rsidR="00970DD6" w:rsidRPr="000321C6" w:rsidRDefault="00970DD6" w:rsidP="001507E2"/>
    <w:p w14:paraId="41EB9071" w14:textId="5E4704B3" w:rsidR="00970DD6" w:rsidRPr="000321C6" w:rsidRDefault="001B1283" w:rsidP="001B1283">
      <w:pPr>
        <w:pStyle w:val="Naslov2"/>
      </w:pPr>
      <w:bookmarkStart w:id="19" w:name="_Toc170092382"/>
      <w:r w:rsidRPr="000321C6">
        <w:t>Primjene vizualnih transformera</w:t>
      </w:r>
      <w:bookmarkEnd w:id="19"/>
    </w:p>
    <w:p w14:paraId="274B78AD" w14:textId="0D2FC889" w:rsidR="001B1283" w:rsidRPr="000321C6" w:rsidRDefault="001B1283" w:rsidP="00196386">
      <w:pPr>
        <w:pStyle w:val="Naslov3"/>
        <w:rPr>
          <w:rFonts w:ascii="Times New Roman" w:hAnsi="Times New Roman"/>
        </w:rPr>
      </w:pPr>
      <w:bookmarkStart w:id="20" w:name="_Toc170092383"/>
      <w:r w:rsidRPr="000321C6">
        <w:t>Prepoznavanje objekata</w:t>
      </w:r>
      <w:bookmarkEnd w:id="20"/>
    </w:p>
    <w:p w14:paraId="4E3ED3E0" w14:textId="67ADE69E" w:rsidR="001B1283" w:rsidRPr="000321C6" w:rsidRDefault="001B1283" w:rsidP="001B1283">
      <w:pPr>
        <w:pStyle w:val="StandardWeb"/>
        <w:rPr>
          <w:rFonts w:ascii="Arial" w:hAnsi="Arial" w:cs="Arial"/>
        </w:rPr>
      </w:pPr>
      <w:r w:rsidRPr="000321C6">
        <w:rPr>
          <w:rFonts w:ascii="Arial" w:hAnsi="Arial" w:cs="Arial"/>
        </w:rPr>
        <w:t xml:space="preserve">Jedna od najznačajnijih primjena vizualnih transformera je detekcija objekata. Detekcija objekata uključuje identificiranje i lokalizaciju objekata unutar slike. Klasične metode, poput </w:t>
      </w:r>
      <w:proofErr w:type="spellStart"/>
      <w:r w:rsidRPr="000321C6">
        <w:rPr>
          <w:rFonts w:ascii="Arial" w:hAnsi="Arial" w:cs="Arial"/>
        </w:rPr>
        <w:t>Faster</w:t>
      </w:r>
      <w:proofErr w:type="spellEnd"/>
      <w:r w:rsidRPr="000321C6">
        <w:rPr>
          <w:rFonts w:ascii="Arial" w:hAnsi="Arial" w:cs="Arial"/>
        </w:rPr>
        <w:t xml:space="preserve"> R-CNN, koriste složene cjevovode i ručno dizajnirane mehanizme za predikciju središta okvira (</w:t>
      </w:r>
      <w:proofErr w:type="spellStart"/>
      <w:r w:rsidRPr="000321C6">
        <w:rPr>
          <w:rFonts w:ascii="Arial" w:hAnsi="Arial" w:cs="Arial"/>
        </w:rPr>
        <w:t>bounding</w:t>
      </w:r>
      <w:proofErr w:type="spellEnd"/>
      <w:r w:rsidRPr="000321C6">
        <w:rPr>
          <w:rFonts w:ascii="Arial" w:hAnsi="Arial" w:cs="Arial"/>
        </w:rPr>
        <w:t xml:space="preserve"> </w:t>
      </w:r>
      <w:proofErr w:type="spellStart"/>
      <w:r w:rsidRPr="000321C6">
        <w:rPr>
          <w:rFonts w:ascii="Arial" w:hAnsi="Arial" w:cs="Arial"/>
        </w:rPr>
        <w:t>boxes</w:t>
      </w:r>
      <w:proofErr w:type="spellEnd"/>
      <w:r w:rsidRPr="000321C6">
        <w:rPr>
          <w:rFonts w:ascii="Arial" w:hAnsi="Arial" w:cs="Arial"/>
        </w:rPr>
        <w:t xml:space="preserve">). S druge strane, model </w:t>
      </w:r>
      <w:proofErr w:type="spellStart"/>
      <w:r w:rsidRPr="000321C6">
        <w:rPr>
          <w:rFonts w:ascii="Arial" w:hAnsi="Arial" w:cs="Arial"/>
        </w:rPr>
        <w:t>DEtection</w:t>
      </w:r>
      <w:proofErr w:type="spellEnd"/>
      <w:r w:rsidRPr="000321C6">
        <w:rPr>
          <w:rFonts w:ascii="Arial" w:hAnsi="Arial" w:cs="Arial"/>
        </w:rPr>
        <w:t xml:space="preserve"> </w:t>
      </w:r>
      <w:proofErr w:type="spellStart"/>
      <w:r w:rsidRPr="000321C6">
        <w:rPr>
          <w:rFonts w:ascii="Arial" w:hAnsi="Arial" w:cs="Arial"/>
        </w:rPr>
        <w:t>TRansformer</w:t>
      </w:r>
      <w:proofErr w:type="spellEnd"/>
      <w:r w:rsidRPr="000321C6">
        <w:rPr>
          <w:rFonts w:ascii="Arial" w:hAnsi="Arial" w:cs="Arial"/>
        </w:rPr>
        <w:t xml:space="preserve"> (DETR) </w:t>
      </w:r>
      <w:r w:rsidR="0043323B">
        <w:rPr>
          <w:rFonts w:ascii="Arial" w:hAnsi="Arial" w:cs="Arial"/>
        </w:rPr>
        <w:t>[</w:t>
      </w:r>
      <w:r w:rsidR="0043323B">
        <w:rPr>
          <w:rFonts w:ascii="Arial" w:hAnsi="Arial" w:cs="Arial"/>
        </w:rPr>
        <w:fldChar w:fldCharType="begin"/>
      </w:r>
      <w:r w:rsidR="0043323B">
        <w:rPr>
          <w:rFonts w:ascii="Arial" w:hAnsi="Arial" w:cs="Arial"/>
        </w:rPr>
        <w:instrText xml:space="preserve"> REF Ref_comp_vis \h </w:instrText>
      </w:r>
      <w:r w:rsidR="0043323B">
        <w:rPr>
          <w:rFonts w:ascii="Arial" w:hAnsi="Arial" w:cs="Arial"/>
        </w:rPr>
      </w:r>
      <w:r w:rsidR="0043323B">
        <w:rPr>
          <w:rFonts w:ascii="Arial" w:hAnsi="Arial" w:cs="Arial"/>
        </w:rPr>
        <w:fldChar w:fldCharType="separate"/>
      </w:r>
      <w:r w:rsidR="0043323B">
        <w:t>3</w:t>
      </w:r>
      <w:r w:rsidR="0043323B">
        <w:rPr>
          <w:rFonts w:ascii="Arial" w:hAnsi="Arial" w:cs="Arial"/>
        </w:rPr>
        <w:fldChar w:fldCharType="end"/>
      </w:r>
      <w:r w:rsidR="0043323B">
        <w:rPr>
          <w:rFonts w:ascii="Arial" w:hAnsi="Arial" w:cs="Arial"/>
        </w:rPr>
        <w:t xml:space="preserve">] </w:t>
      </w:r>
      <w:r w:rsidRPr="000321C6">
        <w:rPr>
          <w:rFonts w:ascii="Arial" w:hAnsi="Arial" w:cs="Arial"/>
        </w:rPr>
        <w:t>predstavlja inovativan pristup koji koristi transformere za direktno predviđanje setova objekata, eliminirajući potrebu za nekim od tradicionalnih koraka poput maksimalne supresije (</w:t>
      </w:r>
      <w:proofErr w:type="spellStart"/>
      <w:r w:rsidRPr="000321C6">
        <w:rPr>
          <w:rFonts w:ascii="Arial" w:hAnsi="Arial" w:cs="Arial"/>
        </w:rPr>
        <w:t>non-maximum</w:t>
      </w:r>
      <w:proofErr w:type="spellEnd"/>
      <w:r w:rsidRPr="000321C6">
        <w:rPr>
          <w:rFonts w:ascii="Arial" w:hAnsi="Arial" w:cs="Arial"/>
        </w:rPr>
        <w:t xml:space="preserve"> </w:t>
      </w:r>
      <w:proofErr w:type="spellStart"/>
      <w:r w:rsidRPr="000321C6">
        <w:rPr>
          <w:rFonts w:ascii="Arial" w:hAnsi="Arial" w:cs="Arial"/>
        </w:rPr>
        <w:t>suppression</w:t>
      </w:r>
      <w:proofErr w:type="spellEnd"/>
      <w:r w:rsidRPr="000321C6">
        <w:rPr>
          <w:rFonts w:ascii="Arial" w:hAnsi="Arial" w:cs="Arial"/>
        </w:rPr>
        <w:t>). DETR koristi bipartitni mehanizam podudaranja za jedinstvenu predikciju objekata, što rezultira značajno boljim performansama na velikim objektima​.</w:t>
      </w:r>
    </w:p>
    <w:p w14:paraId="1D33968D" w14:textId="511C104C" w:rsidR="001B1283" w:rsidRPr="000321C6" w:rsidRDefault="001B1283" w:rsidP="001B1283">
      <w:pPr>
        <w:pStyle w:val="StandardWeb"/>
        <w:rPr>
          <w:rFonts w:ascii="Arial" w:hAnsi="Arial" w:cs="Arial"/>
        </w:rPr>
      </w:pPr>
      <w:proofErr w:type="spellStart"/>
      <w:r w:rsidRPr="000321C6">
        <w:rPr>
          <w:rFonts w:ascii="Arial" w:hAnsi="Arial" w:cs="Arial"/>
        </w:rPr>
        <w:t>Deformable</w:t>
      </w:r>
      <w:proofErr w:type="spellEnd"/>
      <w:r w:rsidRPr="000321C6">
        <w:rPr>
          <w:rFonts w:ascii="Arial" w:hAnsi="Arial" w:cs="Arial"/>
        </w:rPr>
        <w:t xml:space="preserve"> DETR</w:t>
      </w:r>
      <w:r w:rsidR="0043323B">
        <w:rPr>
          <w:rFonts w:ascii="Arial" w:hAnsi="Arial" w:cs="Arial"/>
        </w:rPr>
        <w:t xml:space="preserve"> [</w:t>
      </w:r>
      <w:r w:rsidR="0043323B">
        <w:rPr>
          <w:rFonts w:ascii="Arial" w:hAnsi="Arial" w:cs="Arial"/>
        </w:rPr>
        <w:fldChar w:fldCharType="begin"/>
      </w:r>
      <w:r w:rsidR="0043323B">
        <w:rPr>
          <w:rFonts w:ascii="Arial" w:hAnsi="Arial" w:cs="Arial"/>
        </w:rPr>
        <w:instrText xml:space="preserve"> REF Ref_comp_vis \h </w:instrText>
      </w:r>
      <w:r w:rsidR="0043323B">
        <w:rPr>
          <w:rFonts w:ascii="Arial" w:hAnsi="Arial" w:cs="Arial"/>
        </w:rPr>
      </w:r>
      <w:r w:rsidR="0043323B">
        <w:rPr>
          <w:rFonts w:ascii="Arial" w:hAnsi="Arial" w:cs="Arial"/>
        </w:rPr>
        <w:fldChar w:fldCharType="separate"/>
      </w:r>
      <w:r w:rsidR="0043323B">
        <w:t>3</w:t>
      </w:r>
      <w:r w:rsidR="0043323B">
        <w:rPr>
          <w:rFonts w:ascii="Arial" w:hAnsi="Arial" w:cs="Arial"/>
        </w:rPr>
        <w:fldChar w:fldCharType="end"/>
      </w:r>
      <w:r w:rsidR="0043323B">
        <w:rPr>
          <w:rFonts w:ascii="Arial" w:hAnsi="Arial" w:cs="Arial"/>
        </w:rPr>
        <w:t>]</w:t>
      </w:r>
      <w:r w:rsidRPr="000321C6">
        <w:rPr>
          <w:rFonts w:ascii="Arial" w:hAnsi="Arial" w:cs="Arial"/>
        </w:rPr>
        <w:t xml:space="preserve"> rješava probleme sporog konvergiranja i ograničene prostorne rezolucije karakteristika transformera u obradi slika, uvodeći deformirani modul </w:t>
      </w:r>
      <w:r w:rsidRPr="000321C6">
        <w:rPr>
          <w:rFonts w:ascii="Arial" w:hAnsi="Arial" w:cs="Arial"/>
        </w:rPr>
        <w:lastRenderedPageBreak/>
        <w:t xml:space="preserve">pažnje koji se prirodno proširuje na </w:t>
      </w:r>
      <w:proofErr w:type="spellStart"/>
      <w:r w:rsidRPr="000321C6">
        <w:rPr>
          <w:rFonts w:ascii="Arial" w:hAnsi="Arial" w:cs="Arial"/>
        </w:rPr>
        <w:t>agregaciju</w:t>
      </w:r>
      <w:proofErr w:type="spellEnd"/>
      <w:r w:rsidRPr="000321C6">
        <w:rPr>
          <w:rFonts w:ascii="Arial" w:hAnsi="Arial" w:cs="Arial"/>
        </w:rPr>
        <w:t xml:space="preserve"> višeslojnih značajki​​. Ovi napredni pristupi omogućuju precizniju detekciju objekata i bržu obuku modela.</w:t>
      </w:r>
    </w:p>
    <w:p w14:paraId="5F23626F" w14:textId="04E15357" w:rsidR="001B1283" w:rsidRPr="000321C6" w:rsidRDefault="001B1283" w:rsidP="00196386">
      <w:pPr>
        <w:pStyle w:val="Naslov3"/>
      </w:pPr>
      <w:bookmarkStart w:id="21" w:name="_Toc170092384"/>
      <w:r w:rsidRPr="000321C6">
        <w:t>Praćenje objekata</w:t>
      </w:r>
      <w:bookmarkEnd w:id="21"/>
    </w:p>
    <w:p w14:paraId="44EE7F75" w14:textId="4DAE4D30" w:rsidR="001B1283" w:rsidRPr="000321C6" w:rsidRDefault="001B1283" w:rsidP="001B1283">
      <w:pPr>
        <w:pStyle w:val="StandardWeb"/>
        <w:rPr>
          <w:rFonts w:ascii="Arial" w:hAnsi="Arial" w:cs="Arial"/>
        </w:rPr>
      </w:pPr>
      <w:r w:rsidRPr="000321C6">
        <w:rPr>
          <w:rFonts w:ascii="Arial" w:hAnsi="Arial" w:cs="Arial"/>
        </w:rPr>
        <w:t xml:space="preserve">Transformeri su također značajno unaprijedili praćenje objekata. </w:t>
      </w:r>
      <w:proofErr w:type="spellStart"/>
      <w:r w:rsidRPr="000321C6">
        <w:rPr>
          <w:rFonts w:ascii="Arial" w:hAnsi="Arial" w:cs="Arial"/>
        </w:rPr>
        <w:t>TrackFormer</w:t>
      </w:r>
      <w:proofErr w:type="spellEnd"/>
      <w:r w:rsidRPr="000321C6">
        <w:rPr>
          <w:rFonts w:ascii="Arial" w:hAnsi="Arial" w:cs="Arial"/>
        </w:rPr>
        <w:t xml:space="preserve"> </w:t>
      </w:r>
      <w:r w:rsidR="0043323B">
        <w:rPr>
          <w:rFonts w:ascii="Arial" w:hAnsi="Arial" w:cs="Arial"/>
        </w:rPr>
        <w:t>[</w:t>
      </w:r>
      <w:r w:rsidR="0043323B">
        <w:rPr>
          <w:rFonts w:ascii="Arial" w:hAnsi="Arial" w:cs="Arial"/>
        </w:rPr>
        <w:fldChar w:fldCharType="begin"/>
      </w:r>
      <w:r w:rsidR="0043323B">
        <w:rPr>
          <w:rFonts w:ascii="Arial" w:hAnsi="Arial" w:cs="Arial"/>
        </w:rPr>
        <w:instrText xml:space="preserve"> REF Ref_comp_vis \h </w:instrText>
      </w:r>
      <w:r w:rsidR="0043323B">
        <w:rPr>
          <w:rFonts w:ascii="Arial" w:hAnsi="Arial" w:cs="Arial"/>
        </w:rPr>
      </w:r>
      <w:r w:rsidR="0043323B">
        <w:rPr>
          <w:rFonts w:ascii="Arial" w:hAnsi="Arial" w:cs="Arial"/>
        </w:rPr>
        <w:fldChar w:fldCharType="separate"/>
      </w:r>
      <w:r w:rsidR="0043323B">
        <w:t>3</w:t>
      </w:r>
      <w:r w:rsidR="0043323B">
        <w:rPr>
          <w:rFonts w:ascii="Arial" w:hAnsi="Arial" w:cs="Arial"/>
        </w:rPr>
        <w:fldChar w:fldCharType="end"/>
      </w:r>
      <w:r w:rsidR="0043323B">
        <w:rPr>
          <w:rFonts w:ascii="Arial" w:hAnsi="Arial" w:cs="Arial"/>
        </w:rPr>
        <w:t xml:space="preserve">] </w:t>
      </w:r>
      <w:r w:rsidRPr="000321C6">
        <w:rPr>
          <w:rFonts w:ascii="Arial" w:hAnsi="Arial" w:cs="Arial"/>
        </w:rPr>
        <w:t xml:space="preserve">je model temeljen na </w:t>
      </w:r>
      <w:proofErr w:type="spellStart"/>
      <w:r w:rsidRPr="000321C6">
        <w:rPr>
          <w:rFonts w:ascii="Arial" w:hAnsi="Arial" w:cs="Arial"/>
        </w:rPr>
        <w:t>transformerima</w:t>
      </w:r>
      <w:proofErr w:type="spellEnd"/>
      <w:r w:rsidRPr="000321C6">
        <w:rPr>
          <w:rFonts w:ascii="Arial" w:hAnsi="Arial" w:cs="Arial"/>
        </w:rPr>
        <w:t xml:space="preserve"> koji koristi </w:t>
      </w:r>
      <w:proofErr w:type="spellStart"/>
      <w:r w:rsidRPr="000321C6">
        <w:rPr>
          <w:rFonts w:ascii="Arial" w:hAnsi="Arial" w:cs="Arial"/>
        </w:rPr>
        <w:t>koder</w:t>
      </w:r>
      <w:proofErr w:type="spellEnd"/>
      <w:r w:rsidRPr="000321C6">
        <w:rPr>
          <w:rFonts w:ascii="Arial" w:hAnsi="Arial" w:cs="Arial"/>
        </w:rPr>
        <w:t xml:space="preserve">-dekoder arhitekturu za praćenje i segmentaciju više objekata. Pristup uvodi ugrađene upite za praćenje koji prate objekte kroz video sekvence </w:t>
      </w:r>
      <w:proofErr w:type="spellStart"/>
      <w:r w:rsidRPr="000321C6">
        <w:rPr>
          <w:rFonts w:ascii="Arial" w:hAnsi="Arial" w:cs="Arial"/>
        </w:rPr>
        <w:t>autoregresivno</w:t>
      </w:r>
      <w:proofErr w:type="spellEnd"/>
      <w:r w:rsidRPr="000321C6">
        <w:rPr>
          <w:rFonts w:ascii="Arial" w:hAnsi="Arial" w:cs="Arial"/>
        </w:rPr>
        <w:t>, eliminirajući potrebu za dodatnim mehanizmima podudaranja, optimizacijom ili modeliranjem pokreta i izgleda​​.</w:t>
      </w:r>
    </w:p>
    <w:p w14:paraId="6A446331" w14:textId="06F2CC3C" w:rsidR="001B1283" w:rsidRPr="000321C6" w:rsidRDefault="001B1283" w:rsidP="001B1283">
      <w:pPr>
        <w:pStyle w:val="StandardWeb"/>
        <w:rPr>
          <w:rFonts w:ascii="Arial" w:hAnsi="Arial" w:cs="Arial"/>
        </w:rPr>
      </w:pPr>
      <w:proofErr w:type="spellStart"/>
      <w:r w:rsidRPr="000321C6">
        <w:rPr>
          <w:rFonts w:ascii="Arial" w:hAnsi="Arial" w:cs="Arial"/>
        </w:rPr>
        <w:t>TransTrack</w:t>
      </w:r>
      <w:proofErr w:type="spellEnd"/>
      <w:r w:rsidR="0043323B">
        <w:rPr>
          <w:rFonts w:ascii="Arial" w:hAnsi="Arial" w:cs="Arial"/>
        </w:rPr>
        <w:t xml:space="preserve"> [</w:t>
      </w:r>
      <w:r w:rsidR="0043323B">
        <w:rPr>
          <w:rFonts w:ascii="Arial" w:hAnsi="Arial" w:cs="Arial"/>
        </w:rPr>
        <w:fldChar w:fldCharType="begin"/>
      </w:r>
      <w:r w:rsidR="0043323B">
        <w:rPr>
          <w:rFonts w:ascii="Arial" w:hAnsi="Arial" w:cs="Arial"/>
        </w:rPr>
        <w:instrText xml:space="preserve"> REF Ref_comp_vis \h </w:instrText>
      </w:r>
      <w:r w:rsidR="0043323B">
        <w:rPr>
          <w:rFonts w:ascii="Arial" w:hAnsi="Arial" w:cs="Arial"/>
        </w:rPr>
      </w:r>
      <w:r w:rsidR="0043323B">
        <w:rPr>
          <w:rFonts w:ascii="Arial" w:hAnsi="Arial" w:cs="Arial"/>
        </w:rPr>
        <w:fldChar w:fldCharType="separate"/>
      </w:r>
      <w:r w:rsidR="0043323B">
        <w:t>3</w:t>
      </w:r>
      <w:r w:rsidR="0043323B">
        <w:rPr>
          <w:rFonts w:ascii="Arial" w:hAnsi="Arial" w:cs="Arial"/>
        </w:rPr>
        <w:fldChar w:fldCharType="end"/>
      </w:r>
      <w:r w:rsidR="0043323B">
        <w:rPr>
          <w:rFonts w:ascii="Arial" w:hAnsi="Arial" w:cs="Arial"/>
        </w:rPr>
        <w:t>]</w:t>
      </w:r>
      <w:r w:rsidRPr="000321C6">
        <w:rPr>
          <w:rFonts w:ascii="Arial" w:hAnsi="Arial" w:cs="Arial"/>
        </w:rPr>
        <w:t xml:space="preserve"> koristi mehanizam </w:t>
      </w:r>
      <w:proofErr w:type="spellStart"/>
      <w:r w:rsidRPr="000321C6">
        <w:rPr>
          <w:rFonts w:ascii="Arial" w:hAnsi="Arial" w:cs="Arial"/>
        </w:rPr>
        <w:t>query-key</w:t>
      </w:r>
      <w:proofErr w:type="spellEnd"/>
      <w:r w:rsidRPr="000321C6">
        <w:rPr>
          <w:rFonts w:ascii="Arial" w:hAnsi="Arial" w:cs="Arial"/>
        </w:rPr>
        <w:t xml:space="preserve"> za praćenje objekata, što omogućuje jednostavnu paradigmu zajedničke detekcije i praćenja. Koristi naučene upite objekata za detekciju novih objekata u svakom okviru, osiguravajući visoku točnost i jednostavniju implementaciju​​.</w:t>
      </w:r>
    </w:p>
    <w:p w14:paraId="5C9E44F6" w14:textId="2FCFA8F5" w:rsidR="001B1283" w:rsidRPr="000321C6" w:rsidRDefault="001B1283" w:rsidP="001B1283">
      <w:pPr>
        <w:pStyle w:val="Naslov3"/>
      </w:pPr>
      <w:bookmarkStart w:id="22" w:name="_Toc170092385"/>
      <w:r w:rsidRPr="000321C6">
        <w:t>Klasifikacija akcija</w:t>
      </w:r>
      <w:bookmarkEnd w:id="22"/>
    </w:p>
    <w:p w14:paraId="2C57E450" w14:textId="72CAEA3F" w:rsidR="001B1283" w:rsidRPr="000321C6" w:rsidRDefault="001B1283" w:rsidP="001B1283">
      <w:pPr>
        <w:pStyle w:val="StandardWeb"/>
        <w:rPr>
          <w:rFonts w:ascii="Arial" w:hAnsi="Arial" w:cs="Arial"/>
        </w:rPr>
      </w:pPr>
      <w:r w:rsidRPr="000321C6">
        <w:rPr>
          <w:rFonts w:ascii="Arial" w:hAnsi="Arial" w:cs="Arial"/>
        </w:rPr>
        <w:t xml:space="preserve">Vizualni transformeri također imaju primjenu u klasifikaciji akcija, gdje se prepoznaju radnje osoba u videozapisima. </w:t>
      </w:r>
      <w:proofErr w:type="spellStart"/>
      <w:r w:rsidRPr="000321C6">
        <w:rPr>
          <w:rFonts w:ascii="Arial" w:hAnsi="Arial" w:cs="Arial"/>
        </w:rPr>
        <w:t>ActionTransformer</w:t>
      </w:r>
      <w:proofErr w:type="spellEnd"/>
      <w:r w:rsidRPr="000321C6">
        <w:rPr>
          <w:rFonts w:ascii="Arial" w:hAnsi="Arial" w:cs="Arial"/>
        </w:rPr>
        <w:t xml:space="preserve"> koristi transformere za analizu interakcija između ljudi u sceni, omogućujući modelu da prepozna složene akcije na temelju interakcija s okolinom​​.</w:t>
      </w:r>
    </w:p>
    <w:p w14:paraId="6FCB7A11" w14:textId="26213F00" w:rsidR="001B1283" w:rsidRPr="000321C6" w:rsidRDefault="001B1283" w:rsidP="001B1283">
      <w:pPr>
        <w:pStyle w:val="StandardWeb"/>
        <w:rPr>
          <w:rFonts w:ascii="Arial" w:hAnsi="Arial" w:cs="Arial"/>
        </w:rPr>
      </w:pPr>
      <w:proofErr w:type="spellStart"/>
      <w:r w:rsidRPr="000321C6">
        <w:rPr>
          <w:rFonts w:ascii="Arial" w:hAnsi="Arial" w:cs="Arial"/>
        </w:rPr>
        <w:t>TimeSformer</w:t>
      </w:r>
      <w:proofErr w:type="spellEnd"/>
      <w:r w:rsidRPr="000321C6">
        <w:rPr>
          <w:rFonts w:ascii="Arial" w:hAnsi="Arial" w:cs="Arial"/>
        </w:rPr>
        <w:t xml:space="preserve"> </w:t>
      </w:r>
      <w:r w:rsidR="0043323B">
        <w:rPr>
          <w:rFonts w:ascii="Arial" w:hAnsi="Arial" w:cs="Arial"/>
        </w:rPr>
        <w:t>[</w:t>
      </w:r>
      <w:r w:rsidR="0043323B">
        <w:rPr>
          <w:rFonts w:ascii="Arial" w:hAnsi="Arial" w:cs="Arial"/>
        </w:rPr>
        <w:fldChar w:fldCharType="begin"/>
      </w:r>
      <w:r w:rsidR="0043323B">
        <w:rPr>
          <w:rFonts w:ascii="Arial" w:hAnsi="Arial" w:cs="Arial"/>
        </w:rPr>
        <w:instrText xml:space="preserve"> REF Ref_comp_vis \h </w:instrText>
      </w:r>
      <w:r w:rsidR="0043323B">
        <w:rPr>
          <w:rFonts w:ascii="Arial" w:hAnsi="Arial" w:cs="Arial"/>
        </w:rPr>
      </w:r>
      <w:r w:rsidR="0043323B">
        <w:rPr>
          <w:rFonts w:ascii="Arial" w:hAnsi="Arial" w:cs="Arial"/>
        </w:rPr>
        <w:fldChar w:fldCharType="separate"/>
      </w:r>
      <w:r w:rsidR="0043323B">
        <w:t>3</w:t>
      </w:r>
      <w:r w:rsidR="0043323B">
        <w:rPr>
          <w:rFonts w:ascii="Arial" w:hAnsi="Arial" w:cs="Arial"/>
        </w:rPr>
        <w:fldChar w:fldCharType="end"/>
      </w:r>
      <w:r w:rsidR="0043323B">
        <w:rPr>
          <w:rFonts w:ascii="Arial" w:hAnsi="Arial" w:cs="Arial"/>
        </w:rPr>
        <w:t xml:space="preserve">] </w:t>
      </w:r>
      <w:r w:rsidRPr="000321C6">
        <w:rPr>
          <w:rFonts w:ascii="Arial" w:hAnsi="Arial" w:cs="Arial"/>
        </w:rPr>
        <w:t>je još jedan značajan model koji koristi "</w:t>
      </w:r>
      <w:proofErr w:type="spellStart"/>
      <w:r w:rsidRPr="000321C6">
        <w:rPr>
          <w:rFonts w:ascii="Arial" w:hAnsi="Arial" w:cs="Arial"/>
        </w:rPr>
        <w:t>Divided</w:t>
      </w:r>
      <w:proofErr w:type="spellEnd"/>
      <w:r w:rsidRPr="000321C6">
        <w:rPr>
          <w:rFonts w:ascii="Arial" w:hAnsi="Arial" w:cs="Arial"/>
        </w:rPr>
        <w:t xml:space="preserve"> </w:t>
      </w:r>
      <w:proofErr w:type="spellStart"/>
      <w:r w:rsidRPr="000321C6">
        <w:rPr>
          <w:rFonts w:ascii="Arial" w:hAnsi="Arial" w:cs="Arial"/>
        </w:rPr>
        <w:t>Space</w:t>
      </w:r>
      <w:proofErr w:type="spellEnd"/>
      <w:r w:rsidRPr="000321C6">
        <w:rPr>
          <w:rFonts w:ascii="Arial" w:hAnsi="Arial" w:cs="Arial"/>
        </w:rPr>
        <w:t xml:space="preserve">-Time </w:t>
      </w:r>
      <w:proofErr w:type="spellStart"/>
      <w:r w:rsidRPr="000321C6">
        <w:rPr>
          <w:rFonts w:ascii="Arial" w:hAnsi="Arial" w:cs="Arial"/>
        </w:rPr>
        <w:t>Attention</w:t>
      </w:r>
      <w:proofErr w:type="spellEnd"/>
      <w:r w:rsidRPr="000321C6">
        <w:rPr>
          <w:rFonts w:ascii="Arial" w:hAnsi="Arial" w:cs="Arial"/>
        </w:rPr>
        <w:t xml:space="preserve">" za klasifikaciju akcija u videozapisima. Ovaj pristup prvo primjenjuje </w:t>
      </w:r>
      <w:proofErr w:type="spellStart"/>
      <w:r w:rsidRPr="000321C6">
        <w:rPr>
          <w:rFonts w:ascii="Arial" w:hAnsi="Arial" w:cs="Arial"/>
        </w:rPr>
        <w:t>samopažnju</w:t>
      </w:r>
      <w:proofErr w:type="spellEnd"/>
      <w:r w:rsidRPr="000321C6">
        <w:rPr>
          <w:rFonts w:ascii="Arial" w:hAnsi="Arial" w:cs="Arial"/>
        </w:rPr>
        <w:t xml:space="preserve"> na sve dijelove unutar istog vremenskog okvira, a zatim na prostorne dijelove, omogućujući modelu da bolje razumije dugoročne odnose u videozapisima​​.</w:t>
      </w:r>
    </w:p>
    <w:p w14:paraId="4A837C33" w14:textId="02B34772" w:rsidR="00DE0F76" w:rsidRPr="000321C6" w:rsidRDefault="00750888" w:rsidP="00DE0F76">
      <w:pPr>
        <w:pStyle w:val="Naslov1"/>
      </w:pPr>
      <w:bookmarkStart w:id="23" w:name="_Toc170092386"/>
      <w:r w:rsidRPr="000321C6">
        <w:lastRenderedPageBreak/>
        <w:t>Zaključak</w:t>
      </w:r>
      <w:bookmarkStart w:id="24" w:name="_Toc73793800"/>
      <w:bookmarkStart w:id="25" w:name="_Toc73794370"/>
      <w:bookmarkStart w:id="26" w:name="_Toc113812272"/>
      <w:bookmarkEnd w:id="12"/>
      <w:bookmarkEnd w:id="23"/>
    </w:p>
    <w:p w14:paraId="682C73A8" w14:textId="6CB075E3" w:rsidR="00DE0F76" w:rsidRPr="000321C6" w:rsidRDefault="00DE0F76" w:rsidP="000D71DC">
      <w:r w:rsidRPr="000321C6">
        <w:t xml:space="preserve">U proteklih nekoliko godina, transformeri su postali </w:t>
      </w:r>
      <w:r w:rsidR="000D71DC">
        <w:t>značajna</w:t>
      </w:r>
      <w:r w:rsidRPr="000321C6">
        <w:t xml:space="preserve"> arhitektura u području dubokog učenja, značajno unapređujući performanse u različitim zadacima obrade prirodnog jezika i računaln</w:t>
      </w:r>
      <w:r w:rsidR="000D71DC">
        <w:t>og vida</w:t>
      </w:r>
      <w:r w:rsidRPr="000321C6">
        <w:t>. Od svoje primjene u NLP-u, transformeri su se proširili na područje računalnog vida, gdje su donijeli niz poboljšanja i omogućili nove metode obrade vizualnih podataka. Vizualni transformeri (</w:t>
      </w:r>
      <w:proofErr w:type="spellStart"/>
      <w:r w:rsidRPr="000321C6">
        <w:t>ViT</w:t>
      </w:r>
      <w:proofErr w:type="spellEnd"/>
      <w:r w:rsidRPr="000321C6">
        <w:t>) posebno su se istaknuli u različitim primjenama, uključujući prepoznavanje objekata, praćenje objekata</w:t>
      </w:r>
      <w:r w:rsidR="0043323B">
        <w:t xml:space="preserve"> i</w:t>
      </w:r>
      <w:r w:rsidRPr="000321C6">
        <w:t xml:space="preserve"> klasifikacij</w:t>
      </w:r>
      <w:r w:rsidR="0043323B">
        <w:t>e</w:t>
      </w:r>
      <w:r w:rsidRPr="000321C6">
        <w:t xml:space="preserve"> akcija. </w:t>
      </w:r>
    </w:p>
    <w:p w14:paraId="06E347D9" w14:textId="207063CF" w:rsidR="00DE0F76" w:rsidRPr="000321C6" w:rsidRDefault="00DE0F76" w:rsidP="00DE0F76">
      <w:r w:rsidRPr="000321C6">
        <w:t xml:space="preserve">Vizualni transformeri pokazali </w:t>
      </w:r>
      <w:r w:rsidR="000D71DC">
        <w:t xml:space="preserve">su </w:t>
      </w:r>
      <w:r w:rsidRPr="000321C6">
        <w:t>izvanredne rezultate u zadacima restauracije slika, gdje su se pokazali superiornima u odnosu na CNN-ove u zadacima kao što su super-rezolucija, uklanjanje šuma, opće poboljšanje slike, smanjenje artefakata JPEG kompresije i uklanjanja zamućenja. Svi ovi zadatci zahtijevaju detaljno razumijevanje i obradu finih detalja unutar slike, a transformeri su se pokazali izuzetno sposobnima u učenju i rekonstrukciji ovih detalja.</w:t>
      </w:r>
    </w:p>
    <w:p w14:paraId="608AFEA6" w14:textId="3183FC1E" w:rsidR="00DE0F76" w:rsidRPr="000321C6" w:rsidRDefault="00DE0F76" w:rsidP="00DE0F76">
      <w:r w:rsidRPr="000321C6">
        <w:t>Unatoč svojim prednostima, vizualni transformeri također se suočavaju s izazovima, poput povećane računalne složenosti i potrebe za velikim količinama podataka za obuku. Međutim, kontinuirani napredak u optimizaciji algoritama i arhitektura obećava daljnje poboljšanje efikasnosti i šire prihvaćanje ove tehnologije.</w:t>
      </w:r>
    </w:p>
    <w:p w14:paraId="5B5CA7DE" w14:textId="152B658E" w:rsidR="00ED13B2" w:rsidRPr="000321C6" w:rsidRDefault="00DE0F76" w:rsidP="00DE0F76">
      <w:r w:rsidRPr="000321C6">
        <w:t>Zaključno, transformeri su se etablirali kao ključna tehnologija u modernom dubokom učenju</w:t>
      </w:r>
      <w:r w:rsidR="000D71DC">
        <w:t xml:space="preserve">. </w:t>
      </w:r>
      <w:r w:rsidRPr="000321C6">
        <w:t>Njihova sposobnost da efikasno obrađuju složene uzorke podataka i pružaju vrhunske performanse čini ih nezamjenjivim alatom u današnjem svijetu. Budućnost vizualnih transformera obećava daljnje inovacije i poboljšanja koja će dodatno unaprijediti sposobnosti obrade i analize vizualnih podataka, čineći ih ključnim elementom u razvoju naprednih sustava umjetne inteligencije.</w:t>
      </w:r>
    </w:p>
    <w:p w14:paraId="0CA0C598" w14:textId="77777777" w:rsidR="00ED13B2" w:rsidRPr="000321C6" w:rsidRDefault="00ED13B2" w:rsidP="00ED13B2"/>
    <w:p w14:paraId="0EC918CF" w14:textId="77777777" w:rsidR="00ED13B2" w:rsidRPr="000321C6" w:rsidRDefault="00ED13B2" w:rsidP="00ED13B2"/>
    <w:p w14:paraId="53C986B4" w14:textId="77777777" w:rsidR="00CD5D2B" w:rsidRPr="000321C6" w:rsidRDefault="00CD5D2B" w:rsidP="00CD5D2B">
      <w:pPr>
        <w:pStyle w:val="Naslov1"/>
      </w:pPr>
      <w:bookmarkStart w:id="27" w:name="_Toc170092387"/>
      <w:r w:rsidRPr="000321C6">
        <w:lastRenderedPageBreak/>
        <w:t>Sažetak</w:t>
      </w:r>
      <w:bookmarkEnd w:id="27"/>
    </w:p>
    <w:p w14:paraId="3A1FB81A" w14:textId="0183C850" w:rsidR="00D07074" w:rsidRPr="000321C6" w:rsidRDefault="00D07074" w:rsidP="00D07074">
      <w:r w:rsidRPr="000321C6">
        <w:t xml:space="preserve">U posljednjem desetljeću, </w:t>
      </w:r>
      <w:proofErr w:type="spellStart"/>
      <w:r w:rsidRPr="000321C6">
        <w:t>konvolucijske</w:t>
      </w:r>
      <w:proofErr w:type="spellEnd"/>
      <w:r w:rsidRPr="000321C6">
        <w:t xml:space="preserve"> neuronske mreže (CNN) dominirale su područjem računalnog vida. Međutim, nedavno su </w:t>
      </w:r>
      <w:proofErr w:type="spellStart"/>
      <w:r w:rsidRPr="000321C6">
        <w:t>transformerske</w:t>
      </w:r>
      <w:proofErr w:type="spellEnd"/>
      <w:r w:rsidRPr="000321C6">
        <w:t xml:space="preserve"> mreže, prvotno razvijene za obradu prirodnog jezika, prilagođene i pokazale </w:t>
      </w:r>
      <w:r w:rsidR="0043323B">
        <w:t>jako dobre</w:t>
      </w:r>
      <w:r w:rsidRPr="000321C6">
        <w:t xml:space="preserve"> rezultate u računalnom vidu. Ovaj rad fokusira se na nastanak modela </w:t>
      </w:r>
      <w:proofErr w:type="spellStart"/>
      <w:r w:rsidRPr="000321C6">
        <w:t>Vision</w:t>
      </w:r>
      <w:proofErr w:type="spellEnd"/>
      <w:r w:rsidRPr="000321C6">
        <w:t xml:space="preserve"> </w:t>
      </w:r>
      <w:proofErr w:type="spellStart"/>
      <w:r w:rsidRPr="000321C6">
        <w:t>Transformer</w:t>
      </w:r>
      <w:proofErr w:type="spellEnd"/>
      <w:r w:rsidRPr="000321C6">
        <w:t xml:space="preserve"> (</w:t>
      </w:r>
      <w:proofErr w:type="spellStart"/>
      <w:r w:rsidRPr="000321C6">
        <w:t>ViT</w:t>
      </w:r>
      <w:proofErr w:type="spellEnd"/>
      <w:r w:rsidRPr="000321C6">
        <w:t xml:space="preserve">), </w:t>
      </w:r>
      <w:r w:rsidR="00990895" w:rsidRPr="000321C6">
        <w:t>prvu</w:t>
      </w:r>
      <w:r w:rsidRPr="000321C6">
        <w:t xml:space="preserve"> arhitektur</w:t>
      </w:r>
      <w:r w:rsidR="00990895" w:rsidRPr="000321C6">
        <w:t>u</w:t>
      </w:r>
      <w:r w:rsidRPr="000321C6">
        <w:t xml:space="preserve"> koj</w:t>
      </w:r>
      <w:r w:rsidR="00990895" w:rsidRPr="000321C6">
        <w:t>a</w:t>
      </w:r>
      <w:r w:rsidRPr="000321C6">
        <w:t xml:space="preserve"> </w:t>
      </w:r>
      <w:r w:rsidR="00990895" w:rsidRPr="000321C6">
        <w:t xml:space="preserve">je efikasno </w:t>
      </w:r>
      <w:r w:rsidR="000D71DC" w:rsidRPr="000321C6">
        <w:t>primijenila</w:t>
      </w:r>
      <w:r w:rsidR="00990895" w:rsidRPr="000321C6">
        <w:t xml:space="preserve"> model transformera</w:t>
      </w:r>
      <w:r w:rsidRPr="000321C6">
        <w:t xml:space="preserve"> na slike. Detaljno ćemo istražiti kako i zašto su nastali transformeri, kako </w:t>
      </w:r>
      <w:proofErr w:type="spellStart"/>
      <w:r w:rsidRPr="000321C6">
        <w:t>ViT</w:t>
      </w:r>
      <w:proofErr w:type="spellEnd"/>
      <w:r w:rsidRPr="000321C6">
        <w:t xml:space="preserve"> radi, kako se uspoređuje s tradicionalnim CNN-ima, i koje su njegove prednosti i ograničenja. Također ćemo razmotriti primjene </w:t>
      </w:r>
      <w:proofErr w:type="spellStart"/>
      <w:r w:rsidRPr="000321C6">
        <w:t>ViT</w:t>
      </w:r>
      <w:proofErr w:type="spellEnd"/>
      <w:r w:rsidRPr="000321C6">
        <w:t>-a u različitim zada</w:t>
      </w:r>
      <w:r w:rsidR="00990895" w:rsidRPr="000321C6">
        <w:t>t</w:t>
      </w:r>
      <w:r w:rsidRPr="000321C6">
        <w:t>cima računalnog vida.</w:t>
      </w:r>
    </w:p>
    <w:p w14:paraId="7541887F" w14:textId="77777777" w:rsidR="00750888" w:rsidRPr="000321C6" w:rsidRDefault="00750888" w:rsidP="00A56AEA">
      <w:pPr>
        <w:pStyle w:val="Naslov1"/>
      </w:pPr>
      <w:bookmarkStart w:id="28" w:name="_Toc170092388"/>
      <w:r w:rsidRPr="000321C6">
        <w:lastRenderedPageBreak/>
        <w:t>Literatura</w:t>
      </w:r>
      <w:bookmarkEnd w:id="24"/>
      <w:bookmarkEnd w:id="25"/>
      <w:bookmarkEnd w:id="26"/>
      <w:bookmarkEnd w:id="28"/>
    </w:p>
    <w:p w14:paraId="709890EC" w14:textId="77777777" w:rsidR="00990895" w:rsidRDefault="00990895" w:rsidP="00990895"/>
    <w:p w14:paraId="23B3F941" w14:textId="1C8FCEC1" w:rsidR="000321C6" w:rsidRDefault="000321C6" w:rsidP="00990895">
      <w:bookmarkStart w:id="29" w:name="_Hlk166842530"/>
      <w:r>
        <w:t>[</w:t>
      </w:r>
      <w:bookmarkStart w:id="30" w:name="Ref_Ashish_Attention_is_all_you_need"/>
      <w:r w:rsidR="00945353">
        <w:t>1</w:t>
      </w:r>
      <w:bookmarkEnd w:id="30"/>
      <w:r>
        <w:t xml:space="preserve">] </w:t>
      </w:r>
      <w:bookmarkEnd w:id="29"/>
      <w:proofErr w:type="spellStart"/>
      <w:r w:rsidRPr="000321C6">
        <w:t>Ashish</w:t>
      </w:r>
      <w:proofErr w:type="spellEnd"/>
      <w:r w:rsidRPr="000321C6">
        <w:t xml:space="preserve"> </w:t>
      </w:r>
      <w:proofErr w:type="spellStart"/>
      <w:r w:rsidRPr="000321C6">
        <w:t>Vaswani</w:t>
      </w:r>
      <w:proofErr w:type="spellEnd"/>
      <w:r w:rsidRPr="000321C6">
        <w:t xml:space="preserve">, </w:t>
      </w:r>
      <w:proofErr w:type="spellStart"/>
      <w:r w:rsidRPr="000321C6">
        <w:t>Noam</w:t>
      </w:r>
      <w:proofErr w:type="spellEnd"/>
      <w:r w:rsidRPr="000321C6">
        <w:t xml:space="preserve"> </w:t>
      </w:r>
      <w:proofErr w:type="spellStart"/>
      <w:r w:rsidRPr="000321C6">
        <w:t>Shazeer</w:t>
      </w:r>
      <w:proofErr w:type="spellEnd"/>
      <w:r w:rsidRPr="000321C6">
        <w:t xml:space="preserve">, Niki </w:t>
      </w:r>
      <w:proofErr w:type="spellStart"/>
      <w:r w:rsidRPr="000321C6">
        <w:t>Parmar</w:t>
      </w:r>
      <w:proofErr w:type="spellEnd"/>
      <w:r w:rsidRPr="000321C6">
        <w:t xml:space="preserve">, Jakob </w:t>
      </w:r>
      <w:proofErr w:type="spellStart"/>
      <w:r w:rsidRPr="000321C6">
        <w:t>Uszkoreit</w:t>
      </w:r>
      <w:proofErr w:type="spellEnd"/>
      <w:r w:rsidRPr="000321C6">
        <w:t xml:space="preserve">, </w:t>
      </w:r>
      <w:proofErr w:type="spellStart"/>
      <w:r w:rsidRPr="000321C6">
        <w:t>Llion</w:t>
      </w:r>
      <w:proofErr w:type="spellEnd"/>
      <w:r w:rsidRPr="000321C6">
        <w:t xml:space="preserve"> Jones, </w:t>
      </w:r>
      <w:proofErr w:type="spellStart"/>
      <w:r w:rsidRPr="000321C6">
        <w:t>Aidan</w:t>
      </w:r>
      <w:proofErr w:type="spellEnd"/>
      <w:r w:rsidRPr="000321C6">
        <w:t xml:space="preserve"> N. Gomez, </w:t>
      </w:r>
      <w:proofErr w:type="spellStart"/>
      <w:r w:rsidRPr="000321C6">
        <w:t>Łukasz</w:t>
      </w:r>
      <w:proofErr w:type="spellEnd"/>
      <w:r w:rsidRPr="000321C6">
        <w:t xml:space="preserve"> </w:t>
      </w:r>
      <w:proofErr w:type="spellStart"/>
      <w:r w:rsidRPr="000321C6">
        <w:t>Kaiser</w:t>
      </w:r>
      <w:proofErr w:type="spellEnd"/>
      <w:r w:rsidRPr="000321C6">
        <w:t xml:space="preserve">, </w:t>
      </w:r>
      <w:proofErr w:type="spellStart"/>
      <w:r w:rsidRPr="000321C6">
        <w:t>and</w:t>
      </w:r>
      <w:proofErr w:type="spellEnd"/>
      <w:r w:rsidRPr="000321C6">
        <w:t xml:space="preserve"> </w:t>
      </w:r>
      <w:proofErr w:type="spellStart"/>
      <w:r w:rsidRPr="000321C6">
        <w:t>Illia</w:t>
      </w:r>
      <w:proofErr w:type="spellEnd"/>
      <w:r w:rsidRPr="000321C6">
        <w:t xml:space="preserve"> </w:t>
      </w:r>
      <w:proofErr w:type="spellStart"/>
      <w:r w:rsidRPr="000321C6">
        <w:t>Polosukhin</w:t>
      </w:r>
      <w:proofErr w:type="spellEnd"/>
      <w:r w:rsidRPr="000321C6">
        <w:t xml:space="preserve">. 2017. </w:t>
      </w:r>
      <w:proofErr w:type="spellStart"/>
      <w:r w:rsidRPr="000321C6">
        <w:t>Attention</w:t>
      </w:r>
      <w:proofErr w:type="spellEnd"/>
      <w:r w:rsidRPr="000321C6">
        <w:t xml:space="preserve"> </w:t>
      </w:r>
      <w:proofErr w:type="spellStart"/>
      <w:r w:rsidRPr="000321C6">
        <w:t>is</w:t>
      </w:r>
      <w:proofErr w:type="spellEnd"/>
      <w:r w:rsidRPr="000321C6">
        <w:t xml:space="preserve"> </w:t>
      </w:r>
      <w:proofErr w:type="spellStart"/>
      <w:r w:rsidRPr="000321C6">
        <w:t>all</w:t>
      </w:r>
      <w:proofErr w:type="spellEnd"/>
      <w:r w:rsidRPr="000321C6">
        <w:t xml:space="preserve"> </w:t>
      </w:r>
      <w:proofErr w:type="spellStart"/>
      <w:r w:rsidRPr="000321C6">
        <w:t>you</w:t>
      </w:r>
      <w:proofErr w:type="spellEnd"/>
      <w:r w:rsidRPr="000321C6">
        <w:t xml:space="preserve"> </w:t>
      </w:r>
      <w:proofErr w:type="spellStart"/>
      <w:r w:rsidRPr="000321C6">
        <w:t>need</w:t>
      </w:r>
      <w:proofErr w:type="spellEnd"/>
      <w:r w:rsidRPr="000321C6">
        <w:t xml:space="preserve">. In </w:t>
      </w:r>
      <w:proofErr w:type="spellStart"/>
      <w:r w:rsidRPr="000321C6">
        <w:t>Proceedings</w:t>
      </w:r>
      <w:proofErr w:type="spellEnd"/>
      <w:r w:rsidRPr="000321C6">
        <w:t xml:space="preserve"> </w:t>
      </w:r>
      <w:proofErr w:type="spellStart"/>
      <w:r w:rsidRPr="000321C6">
        <w:t>of</w:t>
      </w:r>
      <w:proofErr w:type="spellEnd"/>
      <w:r w:rsidRPr="000321C6">
        <w:t xml:space="preserve"> </w:t>
      </w:r>
      <w:proofErr w:type="spellStart"/>
      <w:r w:rsidRPr="000321C6">
        <w:t>the</w:t>
      </w:r>
      <w:proofErr w:type="spellEnd"/>
      <w:r w:rsidRPr="000321C6">
        <w:t xml:space="preserve"> 31st International </w:t>
      </w:r>
      <w:proofErr w:type="spellStart"/>
      <w:r w:rsidRPr="000321C6">
        <w:t>Conference</w:t>
      </w:r>
      <w:proofErr w:type="spellEnd"/>
      <w:r w:rsidRPr="000321C6">
        <w:t xml:space="preserve"> on </w:t>
      </w:r>
      <w:proofErr w:type="spellStart"/>
      <w:r w:rsidRPr="000321C6">
        <w:t>Neural</w:t>
      </w:r>
      <w:proofErr w:type="spellEnd"/>
      <w:r w:rsidRPr="000321C6">
        <w:t xml:space="preserve"> </w:t>
      </w:r>
      <w:proofErr w:type="spellStart"/>
      <w:r w:rsidRPr="000321C6">
        <w:t>Information</w:t>
      </w:r>
      <w:proofErr w:type="spellEnd"/>
      <w:r w:rsidRPr="000321C6">
        <w:t xml:space="preserve"> Processing Systems (NIPS'17). </w:t>
      </w:r>
      <w:proofErr w:type="spellStart"/>
      <w:r w:rsidRPr="000321C6">
        <w:t>Curran</w:t>
      </w:r>
      <w:proofErr w:type="spellEnd"/>
      <w:r w:rsidRPr="000321C6">
        <w:t xml:space="preserve"> </w:t>
      </w:r>
      <w:proofErr w:type="spellStart"/>
      <w:r w:rsidRPr="000321C6">
        <w:t>Associates</w:t>
      </w:r>
      <w:proofErr w:type="spellEnd"/>
      <w:r w:rsidRPr="000321C6">
        <w:t xml:space="preserve"> Inc., Red </w:t>
      </w:r>
      <w:proofErr w:type="spellStart"/>
      <w:r w:rsidRPr="000321C6">
        <w:t>Hook</w:t>
      </w:r>
      <w:proofErr w:type="spellEnd"/>
      <w:r w:rsidRPr="000321C6">
        <w:t>, NY, USA, 6000–6010.</w:t>
      </w:r>
    </w:p>
    <w:p w14:paraId="55A1F118" w14:textId="77777777" w:rsidR="00945353" w:rsidRDefault="000321C6" w:rsidP="000D71DC">
      <w:r>
        <w:t>[</w:t>
      </w:r>
      <w:bookmarkStart w:id="31" w:name="Ref_16x16"/>
      <w:r w:rsidR="00C4251D">
        <w:t>2</w:t>
      </w:r>
      <w:bookmarkEnd w:id="31"/>
      <w:r>
        <w:t xml:space="preserve">] </w:t>
      </w:r>
      <w:proofErr w:type="spellStart"/>
      <w:r w:rsidRPr="000321C6">
        <w:t>Alexey</w:t>
      </w:r>
      <w:proofErr w:type="spellEnd"/>
      <w:r w:rsidRPr="000321C6">
        <w:t xml:space="preserve"> </w:t>
      </w:r>
      <w:proofErr w:type="spellStart"/>
      <w:r w:rsidRPr="000321C6">
        <w:t>Dosovitskiy</w:t>
      </w:r>
      <w:proofErr w:type="spellEnd"/>
      <w:r w:rsidRPr="000321C6">
        <w:t xml:space="preserve">, Lucas </w:t>
      </w:r>
      <w:proofErr w:type="spellStart"/>
      <w:r w:rsidRPr="000321C6">
        <w:t>Beyer</w:t>
      </w:r>
      <w:proofErr w:type="spellEnd"/>
      <w:r w:rsidRPr="000321C6">
        <w:t xml:space="preserve">, Alexander </w:t>
      </w:r>
      <w:proofErr w:type="spellStart"/>
      <w:r w:rsidRPr="000321C6">
        <w:t>Kolesnikov</w:t>
      </w:r>
      <w:proofErr w:type="spellEnd"/>
      <w:r w:rsidRPr="000321C6">
        <w:t xml:space="preserve">, </w:t>
      </w:r>
      <w:proofErr w:type="spellStart"/>
      <w:r w:rsidRPr="000321C6">
        <w:t>Dirk</w:t>
      </w:r>
      <w:proofErr w:type="spellEnd"/>
      <w:r w:rsidRPr="000321C6">
        <w:t xml:space="preserve"> </w:t>
      </w:r>
      <w:proofErr w:type="spellStart"/>
      <w:r w:rsidRPr="000321C6">
        <w:t>Weissenborn</w:t>
      </w:r>
      <w:proofErr w:type="spellEnd"/>
      <w:r w:rsidRPr="000321C6">
        <w:t xml:space="preserve">, </w:t>
      </w:r>
      <w:proofErr w:type="spellStart"/>
      <w:r w:rsidRPr="000321C6">
        <w:t>Xiaohua</w:t>
      </w:r>
      <w:proofErr w:type="spellEnd"/>
      <w:r w:rsidRPr="000321C6">
        <w:t xml:space="preserve"> </w:t>
      </w:r>
      <w:proofErr w:type="spellStart"/>
      <w:r w:rsidRPr="000321C6">
        <w:t>Zhai</w:t>
      </w:r>
      <w:proofErr w:type="spellEnd"/>
      <w:r w:rsidRPr="000321C6">
        <w:t xml:space="preserve">, Thomas </w:t>
      </w:r>
      <w:proofErr w:type="spellStart"/>
      <w:r w:rsidRPr="000321C6">
        <w:t>Unterthiner</w:t>
      </w:r>
      <w:proofErr w:type="spellEnd"/>
      <w:r w:rsidRPr="000321C6">
        <w:t xml:space="preserve">, </w:t>
      </w:r>
      <w:proofErr w:type="spellStart"/>
      <w:r w:rsidRPr="000321C6">
        <w:t>Mostafa</w:t>
      </w:r>
      <w:proofErr w:type="spellEnd"/>
      <w:r w:rsidRPr="000321C6">
        <w:t xml:space="preserve"> </w:t>
      </w:r>
      <w:proofErr w:type="spellStart"/>
      <w:r w:rsidRPr="000321C6">
        <w:t>Dehghani</w:t>
      </w:r>
      <w:proofErr w:type="spellEnd"/>
      <w:r w:rsidRPr="000321C6">
        <w:t xml:space="preserve">, Matthias </w:t>
      </w:r>
      <w:proofErr w:type="spellStart"/>
      <w:r w:rsidRPr="000321C6">
        <w:t>Minderer</w:t>
      </w:r>
      <w:proofErr w:type="spellEnd"/>
      <w:r w:rsidRPr="000321C6">
        <w:t xml:space="preserve">, Georg </w:t>
      </w:r>
      <w:proofErr w:type="spellStart"/>
      <w:r w:rsidRPr="000321C6">
        <w:t>Heigold</w:t>
      </w:r>
      <w:proofErr w:type="spellEnd"/>
      <w:r w:rsidRPr="000321C6">
        <w:t xml:space="preserve">, </w:t>
      </w:r>
      <w:proofErr w:type="spellStart"/>
      <w:r w:rsidRPr="000321C6">
        <w:t>Sylvain</w:t>
      </w:r>
      <w:proofErr w:type="spellEnd"/>
      <w:r w:rsidRPr="000321C6">
        <w:t xml:space="preserve"> </w:t>
      </w:r>
      <w:proofErr w:type="spellStart"/>
      <w:r w:rsidRPr="000321C6">
        <w:t>Gelly</w:t>
      </w:r>
      <w:proofErr w:type="spellEnd"/>
      <w:r w:rsidRPr="000321C6">
        <w:t xml:space="preserve">, Jakob </w:t>
      </w:r>
      <w:proofErr w:type="spellStart"/>
      <w:r w:rsidRPr="000321C6">
        <w:t>Uszkoreit</w:t>
      </w:r>
      <w:proofErr w:type="spellEnd"/>
      <w:r w:rsidRPr="000321C6">
        <w:t xml:space="preserve">, Neil </w:t>
      </w:r>
      <w:proofErr w:type="spellStart"/>
      <w:r w:rsidRPr="000321C6">
        <w:t>Houlsby</w:t>
      </w:r>
      <w:proofErr w:type="spellEnd"/>
      <w:r w:rsidRPr="000321C6">
        <w:t xml:space="preserve">: An </w:t>
      </w:r>
      <w:proofErr w:type="spellStart"/>
      <w:r w:rsidRPr="000321C6">
        <w:t>Image</w:t>
      </w:r>
      <w:proofErr w:type="spellEnd"/>
      <w:r w:rsidRPr="000321C6">
        <w:t xml:space="preserve"> </w:t>
      </w:r>
      <w:proofErr w:type="spellStart"/>
      <w:r w:rsidRPr="000321C6">
        <w:t>is</w:t>
      </w:r>
      <w:proofErr w:type="spellEnd"/>
      <w:r w:rsidRPr="000321C6">
        <w:t xml:space="preserve"> Worth 16x16 </w:t>
      </w:r>
      <w:proofErr w:type="spellStart"/>
      <w:r w:rsidRPr="000321C6">
        <w:t>Words</w:t>
      </w:r>
      <w:proofErr w:type="spellEnd"/>
      <w:r w:rsidRPr="000321C6">
        <w:t xml:space="preserve">: </w:t>
      </w:r>
      <w:proofErr w:type="spellStart"/>
      <w:r w:rsidRPr="000321C6">
        <w:t>Transformers</w:t>
      </w:r>
      <w:proofErr w:type="spellEnd"/>
      <w:r w:rsidRPr="000321C6">
        <w:t xml:space="preserve"> for </w:t>
      </w:r>
      <w:proofErr w:type="spellStart"/>
      <w:r w:rsidRPr="000321C6">
        <w:t>Image</w:t>
      </w:r>
      <w:proofErr w:type="spellEnd"/>
      <w:r w:rsidRPr="000321C6">
        <w:t xml:space="preserve"> </w:t>
      </w:r>
      <w:proofErr w:type="spellStart"/>
      <w:r w:rsidRPr="000321C6">
        <w:t>Recognition</w:t>
      </w:r>
      <w:proofErr w:type="spellEnd"/>
      <w:r w:rsidRPr="000321C6">
        <w:t xml:space="preserve"> at Scale. ICLR 2021</w:t>
      </w:r>
    </w:p>
    <w:p w14:paraId="06061431" w14:textId="322CBA62" w:rsidR="00990895" w:rsidRPr="000321C6" w:rsidRDefault="00945353" w:rsidP="000D71DC">
      <w:r>
        <w:t>[</w:t>
      </w:r>
      <w:bookmarkStart w:id="32" w:name="Ref_comp_vis"/>
      <w:r>
        <w:t>3</w:t>
      </w:r>
      <w:bookmarkEnd w:id="32"/>
      <w:r w:rsidR="000321C6">
        <w:t>]</w:t>
      </w:r>
      <w:r w:rsidR="000321C6" w:rsidRPr="000321C6">
        <w:t xml:space="preserve"> </w:t>
      </w:r>
      <w:proofErr w:type="spellStart"/>
      <w:r w:rsidR="000D71DC" w:rsidRPr="000D71DC">
        <w:t>Jiarui</w:t>
      </w:r>
      <w:proofErr w:type="spellEnd"/>
      <w:r w:rsidR="000D71DC" w:rsidRPr="000D71DC">
        <w:t xml:space="preserve"> Bi</w:t>
      </w:r>
      <w:r w:rsidR="000D71DC">
        <w:t xml:space="preserve">, </w:t>
      </w:r>
      <w:proofErr w:type="spellStart"/>
      <w:r w:rsidR="000D71DC" w:rsidRPr="000D71DC">
        <w:t>Qinglong</w:t>
      </w:r>
      <w:proofErr w:type="spellEnd"/>
      <w:r w:rsidR="000D71DC" w:rsidRPr="000D71DC">
        <w:t xml:space="preserve"> </w:t>
      </w:r>
      <w:proofErr w:type="spellStart"/>
      <w:r w:rsidR="000D71DC" w:rsidRPr="000D71DC">
        <w:t>Meng</w:t>
      </w:r>
      <w:proofErr w:type="spellEnd"/>
      <w:r w:rsidR="000D71DC">
        <w:t xml:space="preserve">, </w:t>
      </w:r>
      <w:proofErr w:type="spellStart"/>
      <w:r w:rsidR="000D71DC" w:rsidRPr="000D71DC">
        <w:t>Zengliang</w:t>
      </w:r>
      <w:proofErr w:type="spellEnd"/>
      <w:r w:rsidR="000D71DC" w:rsidRPr="000D71DC">
        <w:t xml:space="preserve"> </w:t>
      </w:r>
      <w:proofErr w:type="spellStart"/>
      <w:r w:rsidR="000D71DC" w:rsidRPr="000D71DC">
        <w:t>Zhu</w:t>
      </w:r>
      <w:proofErr w:type="spellEnd"/>
      <w:r w:rsidR="000D71DC">
        <w:t xml:space="preserve">: </w:t>
      </w:r>
      <w:proofErr w:type="spellStart"/>
      <w:r w:rsidR="000D71DC" w:rsidRPr="000D71DC">
        <w:t>Transformer</w:t>
      </w:r>
      <w:proofErr w:type="spellEnd"/>
      <w:r w:rsidR="000D71DC" w:rsidRPr="000D71DC">
        <w:t xml:space="preserve"> </w:t>
      </w:r>
      <w:proofErr w:type="spellStart"/>
      <w:r w:rsidR="000D71DC" w:rsidRPr="000D71DC">
        <w:t>in</w:t>
      </w:r>
      <w:proofErr w:type="spellEnd"/>
      <w:r w:rsidR="000D71DC" w:rsidRPr="000D71DC">
        <w:t xml:space="preserve"> Computer </w:t>
      </w:r>
      <w:proofErr w:type="spellStart"/>
      <w:r w:rsidR="000D71DC" w:rsidRPr="000D71DC">
        <w:t>Vision</w:t>
      </w:r>
      <w:proofErr w:type="spellEnd"/>
      <w:r w:rsidR="000D71DC">
        <w:t>. CEI 2021</w:t>
      </w:r>
      <w:r w:rsidR="00990895" w:rsidRPr="000321C6">
        <w:t xml:space="preserve"> </w:t>
      </w:r>
    </w:p>
    <w:p w14:paraId="7FC9824C" w14:textId="77777777" w:rsidR="00990895" w:rsidRPr="000321C6" w:rsidRDefault="00990895" w:rsidP="00990895"/>
    <w:p w14:paraId="1D5EB2AB" w14:textId="77777777" w:rsidR="00ED13B2" w:rsidRPr="000321C6" w:rsidRDefault="00ED13B2" w:rsidP="00ED13B2"/>
    <w:p w14:paraId="54F91D5E" w14:textId="77777777" w:rsidR="00ED13B2" w:rsidRPr="000321C6" w:rsidRDefault="00ED13B2" w:rsidP="00ED13B2"/>
    <w:p w14:paraId="73E8716B" w14:textId="77777777" w:rsidR="00ED13B2" w:rsidRPr="000321C6" w:rsidRDefault="00ED13B2" w:rsidP="00ED13B2"/>
    <w:p w14:paraId="375400A5" w14:textId="77777777" w:rsidR="00ED13B2" w:rsidRPr="000321C6" w:rsidRDefault="00ED13B2" w:rsidP="00ED13B2"/>
    <w:p w14:paraId="2CA98DA3" w14:textId="77777777" w:rsidR="00ED13B2" w:rsidRPr="000321C6" w:rsidRDefault="00ED13B2" w:rsidP="00ED13B2"/>
    <w:p w14:paraId="7FAB7BEE" w14:textId="77777777" w:rsidR="00ED13B2" w:rsidRPr="000321C6" w:rsidRDefault="00ED13B2" w:rsidP="00ED13B2"/>
    <w:p w14:paraId="70BE51DE" w14:textId="77777777" w:rsidR="00750888" w:rsidRPr="000321C6" w:rsidRDefault="00750888" w:rsidP="00750888"/>
    <w:p w14:paraId="5057ADF4" w14:textId="77777777" w:rsidR="00F048A7" w:rsidRPr="000321C6" w:rsidRDefault="00F048A7" w:rsidP="00750888"/>
    <w:p w14:paraId="4EB950AB" w14:textId="77777777" w:rsidR="00F048A7" w:rsidRPr="000321C6" w:rsidRDefault="00F048A7" w:rsidP="00750888"/>
    <w:sectPr w:rsidR="00F048A7" w:rsidRPr="000321C6" w:rsidSect="00374865">
      <w:headerReference w:type="even" r:id="rId18"/>
      <w:headerReference w:type="default" r:id="rId19"/>
      <w:footerReference w:type="default" r:id="rId20"/>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C5B51" w14:textId="77777777" w:rsidR="00D75669" w:rsidRPr="000321C6" w:rsidRDefault="00D75669" w:rsidP="00750888">
      <w:r w:rsidRPr="000321C6">
        <w:separator/>
      </w:r>
    </w:p>
    <w:p w14:paraId="23B80693" w14:textId="77777777" w:rsidR="00D75669" w:rsidRPr="000321C6" w:rsidRDefault="00D75669" w:rsidP="00750888"/>
    <w:p w14:paraId="65E0E834" w14:textId="77777777" w:rsidR="00D75669" w:rsidRPr="000321C6" w:rsidRDefault="00D75669" w:rsidP="00750888"/>
    <w:p w14:paraId="0038F294" w14:textId="77777777" w:rsidR="00D75669" w:rsidRPr="000321C6" w:rsidRDefault="00D75669"/>
  </w:endnote>
  <w:endnote w:type="continuationSeparator" w:id="0">
    <w:p w14:paraId="6945BE2B" w14:textId="77777777" w:rsidR="00D75669" w:rsidRPr="000321C6" w:rsidRDefault="00D75669" w:rsidP="00750888">
      <w:r w:rsidRPr="000321C6">
        <w:continuationSeparator/>
      </w:r>
    </w:p>
    <w:p w14:paraId="339D7175" w14:textId="77777777" w:rsidR="00D75669" w:rsidRPr="000321C6" w:rsidRDefault="00D75669" w:rsidP="00750888"/>
    <w:p w14:paraId="3A165651" w14:textId="77777777" w:rsidR="00D75669" w:rsidRPr="000321C6" w:rsidRDefault="00D75669" w:rsidP="00750888"/>
    <w:p w14:paraId="05FA3FD7" w14:textId="77777777" w:rsidR="00D75669" w:rsidRPr="000321C6" w:rsidRDefault="00D75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582F" w14:textId="77777777" w:rsidR="0099431A" w:rsidRPr="000321C6" w:rsidRDefault="0099431A" w:rsidP="00750888">
    <w:r w:rsidRPr="000321C6">
      <w:tab/>
    </w:r>
    <w:r w:rsidRPr="000321C6">
      <w:fldChar w:fldCharType="begin"/>
    </w:r>
    <w:r w:rsidRPr="000321C6">
      <w:instrText xml:space="preserve"> PAGE </w:instrText>
    </w:r>
    <w:r w:rsidRPr="000321C6">
      <w:fldChar w:fldCharType="separate"/>
    </w:r>
    <w:r w:rsidRPr="000321C6">
      <w:t>32</w:t>
    </w:r>
    <w:r w:rsidRPr="000321C6">
      <w:fldChar w:fldCharType="end"/>
    </w:r>
  </w:p>
  <w:p w14:paraId="09A5E9BB" w14:textId="77777777" w:rsidR="0099431A" w:rsidRPr="000321C6" w:rsidRDefault="0099431A" w:rsidP="00750888"/>
  <w:p w14:paraId="3D045891" w14:textId="77777777" w:rsidR="0099431A" w:rsidRPr="000321C6" w:rsidRDefault="0099431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87A62" w14:textId="77777777" w:rsidR="00F73319" w:rsidRPr="000321C6" w:rsidRDefault="00F73319" w:rsidP="00F73319">
    <w:pPr>
      <w:pStyle w:val="Podnoje"/>
      <w:jc w:val="right"/>
    </w:pPr>
    <w:r w:rsidRPr="000321C6">
      <w:rPr>
        <w:rStyle w:val="Brojstranice"/>
      </w:rPr>
      <w:fldChar w:fldCharType="begin"/>
    </w:r>
    <w:r w:rsidRPr="000321C6">
      <w:rPr>
        <w:rStyle w:val="Brojstranice"/>
      </w:rPr>
      <w:instrText xml:space="preserve"> PAGE </w:instrText>
    </w:r>
    <w:r w:rsidRPr="000321C6">
      <w:rPr>
        <w:rStyle w:val="Brojstranice"/>
      </w:rPr>
      <w:fldChar w:fldCharType="separate"/>
    </w:r>
    <w:r w:rsidR="00CD5D2B" w:rsidRPr="000321C6">
      <w:rPr>
        <w:rStyle w:val="Brojstranice"/>
      </w:rPr>
      <w:t>3</w:t>
    </w:r>
    <w:r w:rsidRPr="000321C6">
      <w:rPr>
        <w:rStyle w:val="Brojstranice"/>
      </w:rPr>
      <w:fldChar w:fldCharType="end"/>
    </w:r>
  </w:p>
  <w:p w14:paraId="630BFB22" w14:textId="77777777" w:rsidR="00FB0919" w:rsidRPr="000321C6" w:rsidRDefault="00FB09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15E0C" w14:textId="77777777" w:rsidR="00D75669" w:rsidRPr="000321C6" w:rsidRDefault="00D75669" w:rsidP="00750888">
      <w:r w:rsidRPr="000321C6">
        <w:separator/>
      </w:r>
    </w:p>
    <w:p w14:paraId="3C41C9F3" w14:textId="77777777" w:rsidR="00D75669" w:rsidRPr="000321C6" w:rsidRDefault="00D75669" w:rsidP="00750888"/>
    <w:p w14:paraId="42ED5614" w14:textId="77777777" w:rsidR="00D75669" w:rsidRPr="000321C6" w:rsidRDefault="00D75669" w:rsidP="00750888"/>
    <w:p w14:paraId="260C1F33" w14:textId="77777777" w:rsidR="00D75669" w:rsidRPr="000321C6" w:rsidRDefault="00D75669"/>
  </w:footnote>
  <w:footnote w:type="continuationSeparator" w:id="0">
    <w:p w14:paraId="6C3B4C43" w14:textId="77777777" w:rsidR="00D75669" w:rsidRPr="000321C6" w:rsidRDefault="00D75669" w:rsidP="00750888">
      <w:r w:rsidRPr="000321C6">
        <w:continuationSeparator/>
      </w:r>
    </w:p>
    <w:p w14:paraId="39E99D07" w14:textId="77777777" w:rsidR="00D75669" w:rsidRPr="000321C6" w:rsidRDefault="00D75669" w:rsidP="00750888"/>
    <w:p w14:paraId="5239E497" w14:textId="77777777" w:rsidR="00D75669" w:rsidRPr="000321C6" w:rsidRDefault="00D75669" w:rsidP="00750888"/>
    <w:p w14:paraId="120366E6" w14:textId="77777777" w:rsidR="00D75669" w:rsidRPr="000321C6" w:rsidRDefault="00D756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5B30" w14:textId="77777777" w:rsidR="0099431A" w:rsidRPr="000321C6" w:rsidRDefault="0099431A" w:rsidP="00750888">
    <w:r w:rsidRPr="000321C6">
      <w:t xml:space="preserve">Kvaliteta usluge u </w:t>
    </w:r>
    <w:proofErr w:type="spellStart"/>
    <w:r w:rsidRPr="000321C6">
      <w:t>OpenBSD</w:t>
    </w:r>
    <w:proofErr w:type="spellEnd"/>
    <w:r w:rsidRPr="000321C6">
      <w:t>-u</w:t>
    </w:r>
  </w:p>
  <w:p w14:paraId="2C7714CF" w14:textId="77777777" w:rsidR="0099431A" w:rsidRPr="000321C6" w:rsidRDefault="0099431A" w:rsidP="00750888"/>
  <w:p w14:paraId="6F6610E7" w14:textId="77777777" w:rsidR="0099431A" w:rsidRPr="000321C6" w:rsidRDefault="0099431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8EED8" w14:textId="77777777" w:rsidR="001518DF" w:rsidRPr="000321C6" w:rsidRDefault="001518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2E283" w14:textId="77777777" w:rsidR="00F73319" w:rsidRPr="000321C6" w:rsidRDefault="00F73319">
    <w:pPr>
      <w:pStyle w:val="Zaglavlje"/>
    </w:pPr>
  </w:p>
  <w:p w14:paraId="43387F66" w14:textId="77777777" w:rsidR="00FB0919" w:rsidRPr="000321C6" w:rsidRDefault="00FB0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41F303E"/>
    <w:multiLevelType w:val="multilevel"/>
    <w:tmpl w:val="EDDC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F763D"/>
    <w:multiLevelType w:val="hybridMultilevel"/>
    <w:tmpl w:val="82A696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2"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5" w15:restartNumberingAfterBreak="0">
    <w:nsid w:val="59391BA3"/>
    <w:multiLevelType w:val="hybridMultilevel"/>
    <w:tmpl w:val="CBF40AD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5BCB4B99"/>
    <w:multiLevelType w:val="multilevel"/>
    <w:tmpl w:val="F440D1CE"/>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ascii="Arial" w:hAnsi="Arial" w:cs="Arial"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7"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0"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1"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2"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7"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7685233">
    <w:abstractNumId w:val="0"/>
  </w:num>
  <w:num w:numId="2" w16cid:durableId="1590768164">
    <w:abstractNumId w:val="17"/>
  </w:num>
  <w:num w:numId="3" w16cid:durableId="1568801578">
    <w:abstractNumId w:val="8"/>
  </w:num>
  <w:num w:numId="4" w16cid:durableId="425811935">
    <w:abstractNumId w:val="12"/>
  </w:num>
  <w:num w:numId="5" w16cid:durableId="1036658716">
    <w:abstractNumId w:val="27"/>
  </w:num>
  <w:num w:numId="6" w16cid:durableId="1830633043">
    <w:abstractNumId w:val="26"/>
  </w:num>
  <w:num w:numId="7" w16cid:durableId="811601664">
    <w:abstractNumId w:val="1"/>
  </w:num>
  <w:num w:numId="8" w16cid:durableId="835610757">
    <w:abstractNumId w:val="2"/>
  </w:num>
  <w:num w:numId="9" w16cid:durableId="2050107358">
    <w:abstractNumId w:val="3"/>
  </w:num>
  <w:num w:numId="10" w16cid:durableId="521240325">
    <w:abstractNumId w:val="4"/>
  </w:num>
  <w:num w:numId="11" w16cid:durableId="1146821645">
    <w:abstractNumId w:val="5"/>
  </w:num>
  <w:num w:numId="12" w16cid:durableId="1220702078">
    <w:abstractNumId w:val="6"/>
  </w:num>
  <w:num w:numId="13" w16cid:durableId="1919368205">
    <w:abstractNumId w:val="34"/>
  </w:num>
  <w:num w:numId="14" w16cid:durableId="6979061">
    <w:abstractNumId w:val="7"/>
  </w:num>
  <w:num w:numId="15" w16cid:durableId="1987733560">
    <w:abstractNumId w:val="24"/>
  </w:num>
  <w:num w:numId="16" w16cid:durableId="2054184384">
    <w:abstractNumId w:val="16"/>
  </w:num>
  <w:num w:numId="17" w16cid:durableId="1654873632">
    <w:abstractNumId w:val="28"/>
  </w:num>
  <w:num w:numId="18" w16cid:durableId="1298801549">
    <w:abstractNumId w:val="21"/>
  </w:num>
  <w:num w:numId="19" w16cid:durableId="55664420">
    <w:abstractNumId w:val="29"/>
  </w:num>
  <w:num w:numId="20" w16cid:durableId="705835287">
    <w:abstractNumId w:val="9"/>
  </w:num>
  <w:num w:numId="21" w16cid:durableId="11686264">
    <w:abstractNumId w:val="36"/>
  </w:num>
  <w:num w:numId="22" w16cid:durableId="764425500">
    <w:abstractNumId w:val="31"/>
  </w:num>
  <w:num w:numId="23" w16cid:durableId="794445414">
    <w:abstractNumId w:val="33"/>
  </w:num>
  <w:num w:numId="24" w16cid:durableId="3828842">
    <w:abstractNumId w:val="19"/>
  </w:num>
  <w:num w:numId="25" w16cid:durableId="1662734415">
    <w:abstractNumId w:val="11"/>
  </w:num>
  <w:num w:numId="26" w16cid:durableId="810177380">
    <w:abstractNumId w:val="30"/>
  </w:num>
  <w:num w:numId="27" w16cid:durableId="2014716695">
    <w:abstractNumId w:val="13"/>
  </w:num>
  <w:num w:numId="28" w16cid:durableId="1943802689">
    <w:abstractNumId w:val="18"/>
  </w:num>
  <w:num w:numId="29" w16cid:durableId="1482888292">
    <w:abstractNumId w:val="35"/>
  </w:num>
  <w:num w:numId="30" w16cid:durableId="1749888614">
    <w:abstractNumId w:val="14"/>
  </w:num>
  <w:num w:numId="31" w16cid:durableId="1293245852">
    <w:abstractNumId w:val="22"/>
  </w:num>
  <w:num w:numId="32" w16cid:durableId="1640379136">
    <w:abstractNumId w:val="37"/>
  </w:num>
  <w:num w:numId="33" w16cid:durableId="1227766603">
    <w:abstractNumId w:val="23"/>
  </w:num>
  <w:num w:numId="34" w16cid:durableId="2074115400">
    <w:abstractNumId w:val="26"/>
  </w:num>
  <w:num w:numId="35" w16cid:durableId="361788640">
    <w:abstractNumId w:val="26"/>
  </w:num>
  <w:num w:numId="36" w16cid:durableId="2130540204">
    <w:abstractNumId w:val="26"/>
  </w:num>
  <w:num w:numId="37" w16cid:durableId="146092910">
    <w:abstractNumId w:val="20"/>
  </w:num>
  <w:num w:numId="38" w16cid:durableId="1160463515">
    <w:abstractNumId w:val="32"/>
  </w:num>
  <w:num w:numId="39" w16cid:durableId="131295649">
    <w:abstractNumId w:val="10"/>
  </w:num>
  <w:num w:numId="40" w16cid:durableId="1952467756">
    <w:abstractNumId w:val="15"/>
  </w:num>
  <w:num w:numId="41" w16cid:durableId="18502170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25"/>
    <w:rsid w:val="00002480"/>
    <w:rsid w:val="00005D05"/>
    <w:rsid w:val="00006377"/>
    <w:rsid w:val="00010059"/>
    <w:rsid w:val="00017289"/>
    <w:rsid w:val="000231EF"/>
    <w:rsid w:val="00024B86"/>
    <w:rsid w:val="00031252"/>
    <w:rsid w:val="000321C6"/>
    <w:rsid w:val="0003403B"/>
    <w:rsid w:val="00040DF8"/>
    <w:rsid w:val="00041518"/>
    <w:rsid w:val="0004372D"/>
    <w:rsid w:val="0004434F"/>
    <w:rsid w:val="00045F53"/>
    <w:rsid w:val="00047249"/>
    <w:rsid w:val="00047A38"/>
    <w:rsid w:val="00051CC8"/>
    <w:rsid w:val="000569A2"/>
    <w:rsid w:val="000607B8"/>
    <w:rsid w:val="0006312E"/>
    <w:rsid w:val="00063FF6"/>
    <w:rsid w:val="000745CD"/>
    <w:rsid w:val="00075239"/>
    <w:rsid w:val="00081B9D"/>
    <w:rsid w:val="00081DA8"/>
    <w:rsid w:val="00084385"/>
    <w:rsid w:val="000854BD"/>
    <w:rsid w:val="0009230B"/>
    <w:rsid w:val="00095430"/>
    <w:rsid w:val="000960A1"/>
    <w:rsid w:val="000A36E2"/>
    <w:rsid w:val="000A3929"/>
    <w:rsid w:val="000A453E"/>
    <w:rsid w:val="000B2F27"/>
    <w:rsid w:val="000B3501"/>
    <w:rsid w:val="000B7955"/>
    <w:rsid w:val="000C1B1C"/>
    <w:rsid w:val="000D4224"/>
    <w:rsid w:val="000D63F5"/>
    <w:rsid w:val="000D71DC"/>
    <w:rsid w:val="000E0225"/>
    <w:rsid w:val="000E24FA"/>
    <w:rsid w:val="000E32C5"/>
    <w:rsid w:val="000E42AA"/>
    <w:rsid w:val="000F1765"/>
    <w:rsid w:val="000F4C42"/>
    <w:rsid w:val="000F6B25"/>
    <w:rsid w:val="00101B25"/>
    <w:rsid w:val="00102072"/>
    <w:rsid w:val="00105072"/>
    <w:rsid w:val="001129F9"/>
    <w:rsid w:val="00116372"/>
    <w:rsid w:val="00117BF8"/>
    <w:rsid w:val="00123170"/>
    <w:rsid w:val="00131897"/>
    <w:rsid w:val="0013460D"/>
    <w:rsid w:val="00135025"/>
    <w:rsid w:val="00144CF4"/>
    <w:rsid w:val="001507E2"/>
    <w:rsid w:val="001518DF"/>
    <w:rsid w:val="001547C4"/>
    <w:rsid w:val="0016394A"/>
    <w:rsid w:val="00164DAB"/>
    <w:rsid w:val="0017070E"/>
    <w:rsid w:val="001738CC"/>
    <w:rsid w:val="00173FCE"/>
    <w:rsid w:val="0017449F"/>
    <w:rsid w:val="00174810"/>
    <w:rsid w:val="00177A97"/>
    <w:rsid w:val="00183BA1"/>
    <w:rsid w:val="00196386"/>
    <w:rsid w:val="001A50F3"/>
    <w:rsid w:val="001A5C28"/>
    <w:rsid w:val="001B1283"/>
    <w:rsid w:val="001B3C7E"/>
    <w:rsid w:val="001B405C"/>
    <w:rsid w:val="001B7F77"/>
    <w:rsid w:val="001D5CA2"/>
    <w:rsid w:val="001E12B3"/>
    <w:rsid w:val="001E3A95"/>
    <w:rsid w:val="001F2E0C"/>
    <w:rsid w:val="001F2EA9"/>
    <w:rsid w:val="00200E38"/>
    <w:rsid w:val="002055CA"/>
    <w:rsid w:val="00213CDE"/>
    <w:rsid w:val="002278AB"/>
    <w:rsid w:val="002341DD"/>
    <w:rsid w:val="00234680"/>
    <w:rsid w:val="00236678"/>
    <w:rsid w:val="002420D0"/>
    <w:rsid w:val="00243841"/>
    <w:rsid w:val="00246CDE"/>
    <w:rsid w:val="00254272"/>
    <w:rsid w:val="00270F64"/>
    <w:rsid w:val="002724F7"/>
    <w:rsid w:val="00272CCD"/>
    <w:rsid w:val="0027593A"/>
    <w:rsid w:val="00294874"/>
    <w:rsid w:val="00296687"/>
    <w:rsid w:val="002967E1"/>
    <w:rsid w:val="00296C2D"/>
    <w:rsid w:val="002A2C73"/>
    <w:rsid w:val="002B0012"/>
    <w:rsid w:val="002B1FC7"/>
    <w:rsid w:val="002B7038"/>
    <w:rsid w:val="002C28C1"/>
    <w:rsid w:val="002E1F11"/>
    <w:rsid w:val="002F2B1B"/>
    <w:rsid w:val="002F5897"/>
    <w:rsid w:val="002F6364"/>
    <w:rsid w:val="003044F5"/>
    <w:rsid w:val="00313A15"/>
    <w:rsid w:val="00314057"/>
    <w:rsid w:val="00314E2B"/>
    <w:rsid w:val="00314E60"/>
    <w:rsid w:val="00315A07"/>
    <w:rsid w:val="003210EE"/>
    <w:rsid w:val="003212C0"/>
    <w:rsid w:val="00326A38"/>
    <w:rsid w:val="003310C8"/>
    <w:rsid w:val="003310D1"/>
    <w:rsid w:val="00331C16"/>
    <w:rsid w:val="00335602"/>
    <w:rsid w:val="0033620B"/>
    <w:rsid w:val="0035280A"/>
    <w:rsid w:val="00352DC6"/>
    <w:rsid w:val="003532F3"/>
    <w:rsid w:val="00354486"/>
    <w:rsid w:val="003550E7"/>
    <w:rsid w:val="0036282C"/>
    <w:rsid w:val="00374865"/>
    <w:rsid w:val="00375489"/>
    <w:rsid w:val="00376A0D"/>
    <w:rsid w:val="003774F8"/>
    <w:rsid w:val="0038120C"/>
    <w:rsid w:val="00381297"/>
    <w:rsid w:val="00382D66"/>
    <w:rsid w:val="00384307"/>
    <w:rsid w:val="00384F82"/>
    <w:rsid w:val="00392250"/>
    <w:rsid w:val="00394A8A"/>
    <w:rsid w:val="00396A57"/>
    <w:rsid w:val="003A045D"/>
    <w:rsid w:val="003A26AA"/>
    <w:rsid w:val="003A2C5B"/>
    <w:rsid w:val="003A36D1"/>
    <w:rsid w:val="003A5470"/>
    <w:rsid w:val="003A671D"/>
    <w:rsid w:val="003B5C95"/>
    <w:rsid w:val="003B6EE5"/>
    <w:rsid w:val="003B7120"/>
    <w:rsid w:val="003D0BED"/>
    <w:rsid w:val="003D144E"/>
    <w:rsid w:val="003D1EFD"/>
    <w:rsid w:val="003D3568"/>
    <w:rsid w:val="003D36C9"/>
    <w:rsid w:val="003E06E2"/>
    <w:rsid w:val="003E3D26"/>
    <w:rsid w:val="003E508B"/>
    <w:rsid w:val="003F2447"/>
    <w:rsid w:val="003F2FD9"/>
    <w:rsid w:val="003F3EF1"/>
    <w:rsid w:val="003F47DD"/>
    <w:rsid w:val="003F6477"/>
    <w:rsid w:val="00407446"/>
    <w:rsid w:val="00407E98"/>
    <w:rsid w:val="00420979"/>
    <w:rsid w:val="0042459B"/>
    <w:rsid w:val="00426AA9"/>
    <w:rsid w:val="00432E70"/>
    <w:rsid w:val="0043323B"/>
    <w:rsid w:val="004338AC"/>
    <w:rsid w:val="004451D1"/>
    <w:rsid w:val="00452B74"/>
    <w:rsid w:val="004575B2"/>
    <w:rsid w:val="00476348"/>
    <w:rsid w:val="00493109"/>
    <w:rsid w:val="0049393B"/>
    <w:rsid w:val="00497621"/>
    <w:rsid w:val="004A3036"/>
    <w:rsid w:val="004A7EA4"/>
    <w:rsid w:val="004B549A"/>
    <w:rsid w:val="004B5660"/>
    <w:rsid w:val="004B57DF"/>
    <w:rsid w:val="004B5A8D"/>
    <w:rsid w:val="004B64FB"/>
    <w:rsid w:val="004B7898"/>
    <w:rsid w:val="004B7E97"/>
    <w:rsid w:val="004C1214"/>
    <w:rsid w:val="004D1F7F"/>
    <w:rsid w:val="004D6E4D"/>
    <w:rsid w:val="004E1DF2"/>
    <w:rsid w:val="004E551E"/>
    <w:rsid w:val="004F49C6"/>
    <w:rsid w:val="004F5990"/>
    <w:rsid w:val="004F6167"/>
    <w:rsid w:val="005001AB"/>
    <w:rsid w:val="00501EAA"/>
    <w:rsid w:val="00502CE4"/>
    <w:rsid w:val="005043EE"/>
    <w:rsid w:val="005054CF"/>
    <w:rsid w:val="005061FB"/>
    <w:rsid w:val="00507238"/>
    <w:rsid w:val="00511B34"/>
    <w:rsid w:val="005150DA"/>
    <w:rsid w:val="00515446"/>
    <w:rsid w:val="00515742"/>
    <w:rsid w:val="0051789A"/>
    <w:rsid w:val="0052262A"/>
    <w:rsid w:val="00523BBA"/>
    <w:rsid w:val="005373A8"/>
    <w:rsid w:val="00543B59"/>
    <w:rsid w:val="00543EB8"/>
    <w:rsid w:val="00550FF0"/>
    <w:rsid w:val="00551045"/>
    <w:rsid w:val="005515CE"/>
    <w:rsid w:val="00553ED9"/>
    <w:rsid w:val="00563C2C"/>
    <w:rsid w:val="00564045"/>
    <w:rsid w:val="005679E8"/>
    <w:rsid w:val="00574C9C"/>
    <w:rsid w:val="00580049"/>
    <w:rsid w:val="00580902"/>
    <w:rsid w:val="00583777"/>
    <w:rsid w:val="00587492"/>
    <w:rsid w:val="00590FD0"/>
    <w:rsid w:val="00591F82"/>
    <w:rsid w:val="005922AA"/>
    <w:rsid w:val="005A1253"/>
    <w:rsid w:val="005A1BC9"/>
    <w:rsid w:val="005A212E"/>
    <w:rsid w:val="005A44D9"/>
    <w:rsid w:val="005A52AA"/>
    <w:rsid w:val="005A6EE0"/>
    <w:rsid w:val="005B13C9"/>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22F4F"/>
    <w:rsid w:val="00635225"/>
    <w:rsid w:val="0065633C"/>
    <w:rsid w:val="00662B4B"/>
    <w:rsid w:val="00662E54"/>
    <w:rsid w:val="00667338"/>
    <w:rsid w:val="006709E3"/>
    <w:rsid w:val="00670B49"/>
    <w:rsid w:val="00673E8B"/>
    <w:rsid w:val="00674776"/>
    <w:rsid w:val="0067490C"/>
    <w:rsid w:val="00676FA3"/>
    <w:rsid w:val="00681B44"/>
    <w:rsid w:val="00692C21"/>
    <w:rsid w:val="00692DDB"/>
    <w:rsid w:val="00696F2F"/>
    <w:rsid w:val="00696F5A"/>
    <w:rsid w:val="006A0E35"/>
    <w:rsid w:val="006A317E"/>
    <w:rsid w:val="006A530C"/>
    <w:rsid w:val="006A6978"/>
    <w:rsid w:val="006A6EB0"/>
    <w:rsid w:val="006A769A"/>
    <w:rsid w:val="006A7AB2"/>
    <w:rsid w:val="006B0EE1"/>
    <w:rsid w:val="006B31A2"/>
    <w:rsid w:val="006B3D79"/>
    <w:rsid w:val="006B7BAB"/>
    <w:rsid w:val="006C3071"/>
    <w:rsid w:val="006C7521"/>
    <w:rsid w:val="006D0361"/>
    <w:rsid w:val="006D1087"/>
    <w:rsid w:val="006D23D7"/>
    <w:rsid w:val="006D5050"/>
    <w:rsid w:val="006D553C"/>
    <w:rsid w:val="006D6B14"/>
    <w:rsid w:val="006D7BCE"/>
    <w:rsid w:val="006F78E0"/>
    <w:rsid w:val="006F7F4E"/>
    <w:rsid w:val="00701307"/>
    <w:rsid w:val="007042A3"/>
    <w:rsid w:val="00713EB5"/>
    <w:rsid w:val="0071443C"/>
    <w:rsid w:val="00714B16"/>
    <w:rsid w:val="00715A81"/>
    <w:rsid w:val="007168E4"/>
    <w:rsid w:val="00723057"/>
    <w:rsid w:val="00725330"/>
    <w:rsid w:val="00746484"/>
    <w:rsid w:val="00746656"/>
    <w:rsid w:val="00746CDE"/>
    <w:rsid w:val="00747A1D"/>
    <w:rsid w:val="00747E7A"/>
    <w:rsid w:val="00750888"/>
    <w:rsid w:val="00751562"/>
    <w:rsid w:val="00752208"/>
    <w:rsid w:val="00753010"/>
    <w:rsid w:val="00761AAF"/>
    <w:rsid w:val="00762BC3"/>
    <w:rsid w:val="00766A25"/>
    <w:rsid w:val="007720BA"/>
    <w:rsid w:val="00773C19"/>
    <w:rsid w:val="00776BEE"/>
    <w:rsid w:val="00776CBD"/>
    <w:rsid w:val="00777E70"/>
    <w:rsid w:val="007803D6"/>
    <w:rsid w:val="00780A25"/>
    <w:rsid w:val="00782F6F"/>
    <w:rsid w:val="00785FB2"/>
    <w:rsid w:val="00790325"/>
    <w:rsid w:val="00794E02"/>
    <w:rsid w:val="007A5CDD"/>
    <w:rsid w:val="007A5D1B"/>
    <w:rsid w:val="007B1FF1"/>
    <w:rsid w:val="007B3E8C"/>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5A60"/>
    <w:rsid w:val="00866819"/>
    <w:rsid w:val="00872FCC"/>
    <w:rsid w:val="00874DA0"/>
    <w:rsid w:val="00877426"/>
    <w:rsid w:val="00877E1F"/>
    <w:rsid w:val="008857F8"/>
    <w:rsid w:val="00890097"/>
    <w:rsid w:val="00890482"/>
    <w:rsid w:val="0089249D"/>
    <w:rsid w:val="008925C8"/>
    <w:rsid w:val="00893643"/>
    <w:rsid w:val="008A286A"/>
    <w:rsid w:val="008B0097"/>
    <w:rsid w:val="008B33A3"/>
    <w:rsid w:val="008B4C8C"/>
    <w:rsid w:val="008B65E3"/>
    <w:rsid w:val="008B7582"/>
    <w:rsid w:val="008C0B5A"/>
    <w:rsid w:val="008C2DCF"/>
    <w:rsid w:val="008D49F0"/>
    <w:rsid w:val="008E3330"/>
    <w:rsid w:val="008E463D"/>
    <w:rsid w:val="008E482A"/>
    <w:rsid w:val="008E5C50"/>
    <w:rsid w:val="008F13C0"/>
    <w:rsid w:val="008F4BDD"/>
    <w:rsid w:val="009138C1"/>
    <w:rsid w:val="0093397F"/>
    <w:rsid w:val="00935BCB"/>
    <w:rsid w:val="00940107"/>
    <w:rsid w:val="00942A5D"/>
    <w:rsid w:val="009450F6"/>
    <w:rsid w:val="00945353"/>
    <w:rsid w:val="009462B2"/>
    <w:rsid w:val="00955EB1"/>
    <w:rsid w:val="00957B66"/>
    <w:rsid w:val="0096233C"/>
    <w:rsid w:val="0096561F"/>
    <w:rsid w:val="00966AF5"/>
    <w:rsid w:val="00966B7D"/>
    <w:rsid w:val="00970DD6"/>
    <w:rsid w:val="00974CDC"/>
    <w:rsid w:val="00990895"/>
    <w:rsid w:val="00991309"/>
    <w:rsid w:val="0099402B"/>
    <w:rsid w:val="0099431A"/>
    <w:rsid w:val="00997095"/>
    <w:rsid w:val="0099759A"/>
    <w:rsid w:val="009A0110"/>
    <w:rsid w:val="009A4C88"/>
    <w:rsid w:val="009B1565"/>
    <w:rsid w:val="009B2958"/>
    <w:rsid w:val="009C1245"/>
    <w:rsid w:val="009C13F7"/>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388E"/>
    <w:rsid w:val="00A85118"/>
    <w:rsid w:val="00A8531C"/>
    <w:rsid w:val="00A924DD"/>
    <w:rsid w:val="00A97DCF"/>
    <w:rsid w:val="00AA088B"/>
    <w:rsid w:val="00AA3D26"/>
    <w:rsid w:val="00AB4B54"/>
    <w:rsid w:val="00AC391E"/>
    <w:rsid w:val="00AC608F"/>
    <w:rsid w:val="00AD2105"/>
    <w:rsid w:val="00AE2A81"/>
    <w:rsid w:val="00AE3ACE"/>
    <w:rsid w:val="00AE4C51"/>
    <w:rsid w:val="00AF053A"/>
    <w:rsid w:val="00AF372E"/>
    <w:rsid w:val="00AF6560"/>
    <w:rsid w:val="00B0212E"/>
    <w:rsid w:val="00B10D20"/>
    <w:rsid w:val="00B13973"/>
    <w:rsid w:val="00B13CC5"/>
    <w:rsid w:val="00B20B62"/>
    <w:rsid w:val="00B22AC4"/>
    <w:rsid w:val="00B34970"/>
    <w:rsid w:val="00B34A0D"/>
    <w:rsid w:val="00B4401A"/>
    <w:rsid w:val="00B50CA3"/>
    <w:rsid w:val="00B51B55"/>
    <w:rsid w:val="00B525E8"/>
    <w:rsid w:val="00B568AE"/>
    <w:rsid w:val="00B60FC0"/>
    <w:rsid w:val="00B632EE"/>
    <w:rsid w:val="00B634B6"/>
    <w:rsid w:val="00B642FC"/>
    <w:rsid w:val="00B821D9"/>
    <w:rsid w:val="00B825F5"/>
    <w:rsid w:val="00B87AD1"/>
    <w:rsid w:val="00B9514F"/>
    <w:rsid w:val="00B957B1"/>
    <w:rsid w:val="00B95C17"/>
    <w:rsid w:val="00B97BCE"/>
    <w:rsid w:val="00BA1102"/>
    <w:rsid w:val="00BA5D85"/>
    <w:rsid w:val="00BA79E1"/>
    <w:rsid w:val="00BA7A57"/>
    <w:rsid w:val="00BA7D8B"/>
    <w:rsid w:val="00BB1923"/>
    <w:rsid w:val="00BB289F"/>
    <w:rsid w:val="00BB79A1"/>
    <w:rsid w:val="00BC1B7E"/>
    <w:rsid w:val="00BC5BE6"/>
    <w:rsid w:val="00BC6756"/>
    <w:rsid w:val="00BC6F0B"/>
    <w:rsid w:val="00BD445C"/>
    <w:rsid w:val="00BE15C5"/>
    <w:rsid w:val="00BE230D"/>
    <w:rsid w:val="00BE2699"/>
    <w:rsid w:val="00BE7DEF"/>
    <w:rsid w:val="00BF39DD"/>
    <w:rsid w:val="00BF3D26"/>
    <w:rsid w:val="00BF7478"/>
    <w:rsid w:val="00C03DFE"/>
    <w:rsid w:val="00C0670C"/>
    <w:rsid w:val="00C11366"/>
    <w:rsid w:val="00C12EC3"/>
    <w:rsid w:val="00C140CF"/>
    <w:rsid w:val="00C15A7C"/>
    <w:rsid w:val="00C224A2"/>
    <w:rsid w:val="00C2359D"/>
    <w:rsid w:val="00C330FF"/>
    <w:rsid w:val="00C4251D"/>
    <w:rsid w:val="00C43367"/>
    <w:rsid w:val="00C4505A"/>
    <w:rsid w:val="00C50CBE"/>
    <w:rsid w:val="00C5546A"/>
    <w:rsid w:val="00C60D25"/>
    <w:rsid w:val="00C63A16"/>
    <w:rsid w:val="00C65DE0"/>
    <w:rsid w:val="00C66EE4"/>
    <w:rsid w:val="00C70182"/>
    <w:rsid w:val="00C7027A"/>
    <w:rsid w:val="00C74AEA"/>
    <w:rsid w:val="00C772BF"/>
    <w:rsid w:val="00C7730B"/>
    <w:rsid w:val="00C82A5C"/>
    <w:rsid w:val="00C8721A"/>
    <w:rsid w:val="00C87C1C"/>
    <w:rsid w:val="00C9372F"/>
    <w:rsid w:val="00C95307"/>
    <w:rsid w:val="00CA1FD8"/>
    <w:rsid w:val="00CA26E5"/>
    <w:rsid w:val="00CA2A9D"/>
    <w:rsid w:val="00CA3705"/>
    <w:rsid w:val="00CB0876"/>
    <w:rsid w:val="00CB103F"/>
    <w:rsid w:val="00CB16EA"/>
    <w:rsid w:val="00CB24CD"/>
    <w:rsid w:val="00CB25BD"/>
    <w:rsid w:val="00CB339F"/>
    <w:rsid w:val="00CB49FA"/>
    <w:rsid w:val="00CB73EC"/>
    <w:rsid w:val="00CC0980"/>
    <w:rsid w:val="00CC382C"/>
    <w:rsid w:val="00CC5337"/>
    <w:rsid w:val="00CD1F20"/>
    <w:rsid w:val="00CD4AF8"/>
    <w:rsid w:val="00CD5D2B"/>
    <w:rsid w:val="00CD6DDE"/>
    <w:rsid w:val="00CD7DE8"/>
    <w:rsid w:val="00CE17D2"/>
    <w:rsid w:val="00CE4119"/>
    <w:rsid w:val="00CE6833"/>
    <w:rsid w:val="00CF041C"/>
    <w:rsid w:val="00CF05AF"/>
    <w:rsid w:val="00CF19FC"/>
    <w:rsid w:val="00CF4AD2"/>
    <w:rsid w:val="00D00BE1"/>
    <w:rsid w:val="00D01963"/>
    <w:rsid w:val="00D02761"/>
    <w:rsid w:val="00D05D9B"/>
    <w:rsid w:val="00D07074"/>
    <w:rsid w:val="00D10130"/>
    <w:rsid w:val="00D10C5C"/>
    <w:rsid w:val="00D20DF1"/>
    <w:rsid w:val="00D22301"/>
    <w:rsid w:val="00D316CC"/>
    <w:rsid w:val="00D34CB9"/>
    <w:rsid w:val="00D41156"/>
    <w:rsid w:val="00D41FD8"/>
    <w:rsid w:val="00D42951"/>
    <w:rsid w:val="00D45398"/>
    <w:rsid w:val="00D46F7C"/>
    <w:rsid w:val="00D5254C"/>
    <w:rsid w:val="00D55C18"/>
    <w:rsid w:val="00D57921"/>
    <w:rsid w:val="00D60B9A"/>
    <w:rsid w:val="00D66979"/>
    <w:rsid w:val="00D70CF0"/>
    <w:rsid w:val="00D75669"/>
    <w:rsid w:val="00D7792A"/>
    <w:rsid w:val="00D902FC"/>
    <w:rsid w:val="00D91455"/>
    <w:rsid w:val="00D9559B"/>
    <w:rsid w:val="00DA1FA3"/>
    <w:rsid w:val="00DA33C8"/>
    <w:rsid w:val="00DA5842"/>
    <w:rsid w:val="00DA6ED2"/>
    <w:rsid w:val="00DA7875"/>
    <w:rsid w:val="00DB22FA"/>
    <w:rsid w:val="00DB35E1"/>
    <w:rsid w:val="00DC2DF3"/>
    <w:rsid w:val="00DC4D54"/>
    <w:rsid w:val="00DC5D4B"/>
    <w:rsid w:val="00DD0371"/>
    <w:rsid w:val="00DD22EF"/>
    <w:rsid w:val="00DE0F76"/>
    <w:rsid w:val="00DE4951"/>
    <w:rsid w:val="00E006AD"/>
    <w:rsid w:val="00E04894"/>
    <w:rsid w:val="00E05D97"/>
    <w:rsid w:val="00E10E27"/>
    <w:rsid w:val="00E12C07"/>
    <w:rsid w:val="00E12D90"/>
    <w:rsid w:val="00E14CB7"/>
    <w:rsid w:val="00E1533E"/>
    <w:rsid w:val="00E17CC4"/>
    <w:rsid w:val="00E2465F"/>
    <w:rsid w:val="00E2627D"/>
    <w:rsid w:val="00E2784A"/>
    <w:rsid w:val="00E27DE8"/>
    <w:rsid w:val="00E40B55"/>
    <w:rsid w:val="00E41816"/>
    <w:rsid w:val="00E5047A"/>
    <w:rsid w:val="00E50DAA"/>
    <w:rsid w:val="00E562C2"/>
    <w:rsid w:val="00E56EBA"/>
    <w:rsid w:val="00E621C3"/>
    <w:rsid w:val="00E645C7"/>
    <w:rsid w:val="00E64C75"/>
    <w:rsid w:val="00E7021C"/>
    <w:rsid w:val="00E76E10"/>
    <w:rsid w:val="00E775BD"/>
    <w:rsid w:val="00E8105E"/>
    <w:rsid w:val="00E859B6"/>
    <w:rsid w:val="00E85C9B"/>
    <w:rsid w:val="00E92292"/>
    <w:rsid w:val="00E9287E"/>
    <w:rsid w:val="00E92D0D"/>
    <w:rsid w:val="00E96774"/>
    <w:rsid w:val="00E971E6"/>
    <w:rsid w:val="00EA4ECC"/>
    <w:rsid w:val="00EA4FD6"/>
    <w:rsid w:val="00EA641F"/>
    <w:rsid w:val="00EB0396"/>
    <w:rsid w:val="00EB5A35"/>
    <w:rsid w:val="00EC4F51"/>
    <w:rsid w:val="00EC62AD"/>
    <w:rsid w:val="00EC6792"/>
    <w:rsid w:val="00ED0BE9"/>
    <w:rsid w:val="00ED13B2"/>
    <w:rsid w:val="00ED2E75"/>
    <w:rsid w:val="00ED56B2"/>
    <w:rsid w:val="00ED5BAB"/>
    <w:rsid w:val="00EE0A4F"/>
    <w:rsid w:val="00EF0051"/>
    <w:rsid w:val="00EF07AF"/>
    <w:rsid w:val="00F0242E"/>
    <w:rsid w:val="00F048A7"/>
    <w:rsid w:val="00F26A32"/>
    <w:rsid w:val="00F335EE"/>
    <w:rsid w:val="00F37E46"/>
    <w:rsid w:val="00F4248E"/>
    <w:rsid w:val="00F44948"/>
    <w:rsid w:val="00F4743E"/>
    <w:rsid w:val="00F47670"/>
    <w:rsid w:val="00F62A95"/>
    <w:rsid w:val="00F65E4A"/>
    <w:rsid w:val="00F66679"/>
    <w:rsid w:val="00F72BFB"/>
    <w:rsid w:val="00F73319"/>
    <w:rsid w:val="00F75076"/>
    <w:rsid w:val="00F76653"/>
    <w:rsid w:val="00F800F3"/>
    <w:rsid w:val="00F81B81"/>
    <w:rsid w:val="00F932C5"/>
    <w:rsid w:val="00FA2076"/>
    <w:rsid w:val="00FB0919"/>
    <w:rsid w:val="00FB5059"/>
    <w:rsid w:val="00FC1828"/>
    <w:rsid w:val="00FC1CD8"/>
    <w:rsid w:val="00FC2885"/>
    <w:rsid w:val="00FC39A5"/>
    <w:rsid w:val="00FC6D35"/>
    <w:rsid w:val="00FD19CE"/>
    <w:rsid w:val="00FD4682"/>
    <w:rsid w:val="00FE129B"/>
    <w:rsid w:val="00FE3D8B"/>
    <w:rsid w:val="00FE6588"/>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B0CA1C"/>
  <w15:chartTrackingRefBased/>
  <w15:docId w15:val="{36995F15-97FA-48E9-AEE2-723AFBA60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aliases w:val="Obican tekst"/>
    <w:qFormat/>
    <w:rsid w:val="00990895"/>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36"/>
      </w:numPr>
      <w:spacing w:before="240" w:after="360"/>
      <w:outlineLvl w:val="0"/>
    </w:pPr>
    <w:rPr>
      <w:b/>
      <w:bCs/>
      <w:sz w:val="28"/>
    </w:rPr>
  </w:style>
  <w:style w:type="paragraph" w:styleId="Naslov2">
    <w:name w:val="heading 2"/>
    <w:basedOn w:val="Normal"/>
    <w:next w:val="Normal"/>
    <w:autoRedefine/>
    <w:qFormat/>
    <w:rsid w:val="00F048A7"/>
    <w:pPr>
      <w:keepNext/>
      <w:numPr>
        <w:ilvl w:val="1"/>
        <w:numId w:val="36"/>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Naslov4">
    <w:name w:val="heading 4"/>
    <w:basedOn w:val="Normal"/>
    <w:next w:val="Normal"/>
    <w:qFormat/>
    <w:rsid w:val="008B4C8C"/>
    <w:pPr>
      <w:keepNext/>
      <w:numPr>
        <w:ilvl w:val="3"/>
        <w:numId w:val="36"/>
      </w:numPr>
      <w:spacing w:before="240" w:after="60"/>
      <w:outlineLvl w:val="3"/>
    </w:pPr>
    <w:rPr>
      <w:bCs/>
      <w:i/>
      <w:szCs w:val="28"/>
    </w:rPr>
  </w:style>
  <w:style w:type="paragraph" w:styleId="Naslov5">
    <w:name w:val="heading 5"/>
    <w:basedOn w:val="Normal"/>
    <w:next w:val="Normal"/>
    <w:qFormat/>
    <w:rsid w:val="008B4C8C"/>
    <w:pPr>
      <w:numPr>
        <w:ilvl w:val="4"/>
        <w:numId w:val="36"/>
      </w:numPr>
      <w:spacing w:before="240" w:after="60"/>
      <w:outlineLvl w:val="4"/>
    </w:pPr>
    <w:rPr>
      <w:bCs/>
      <w:iCs/>
      <w:szCs w:val="26"/>
    </w:rPr>
  </w:style>
  <w:style w:type="paragraph" w:styleId="Naslov6">
    <w:name w:val="heading 6"/>
    <w:basedOn w:val="Normal"/>
    <w:next w:val="Normal"/>
    <w:qFormat/>
    <w:rsid w:val="008B4C8C"/>
    <w:pPr>
      <w:numPr>
        <w:ilvl w:val="5"/>
        <w:numId w:val="36"/>
      </w:numPr>
      <w:spacing w:before="240" w:after="60"/>
      <w:outlineLvl w:val="5"/>
    </w:pPr>
    <w:rPr>
      <w:bCs/>
      <w:i/>
      <w:szCs w:val="22"/>
    </w:rPr>
  </w:style>
  <w:style w:type="paragraph" w:styleId="Naslov7">
    <w:name w:val="heading 7"/>
    <w:basedOn w:val="Normal"/>
    <w:next w:val="Normal"/>
    <w:qFormat/>
    <w:rsid w:val="008B4C8C"/>
    <w:pPr>
      <w:numPr>
        <w:ilvl w:val="6"/>
        <w:numId w:val="36"/>
      </w:numPr>
      <w:spacing w:before="240" w:after="60"/>
      <w:outlineLvl w:val="6"/>
    </w:pPr>
  </w:style>
  <w:style w:type="paragraph" w:styleId="Naslov8">
    <w:name w:val="heading 8"/>
    <w:basedOn w:val="Normal"/>
    <w:next w:val="Normal"/>
    <w:qFormat/>
    <w:rsid w:val="008B4C8C"/>
    <w:pPr>
      <w:numPr>
        <w:ilvl w:val="7"/>
        <w:numId w:val="36"/>
      </w:numPr>
      <w:spacing w:before="240" w:after="60"/>
      <w:outlineLvl w:val="7"/>
    </w:pPr>
    <w:rPr>
      <w:i/>
      <w:iCs/>
    </w:rPr>
  </w:style>
  <w:style w:type="paragraph" w:styleId="Naslov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9287E"/>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paragraph" w:styleId="Kartadokumenta">
    <w:name w:val="Document Map"/>
    <w:basedOn w:val="Normal"/>
    <w:link w:val="KartadokumentaChar"/>
    <w:rsid w:val="00CD5D2B"/>
    <w:rPr>
      <w:rFonts w:ascii="Times New Roman" w:hAnsi="Times New Roman"/>
    </w:rPr>
  </w:style>
  <w:style w:type="character" w:customStyle="1" w:styleId="KartadokumentaChar">
    <w:name w:val="Karta dokumenta Char"/>
    <w:link w:val="Kartadokumenta"/>
    <w:rsid w:val="00CD5D2B"/>
    <w:rPr>
      <w:sz w:val="24"/>
      <w:szCs w:val="24"/>
      <w:lang w:val="hr-HR" w:eastAsia="hr-HR"/>
    </w:rPr>
  </w:style>
  <w:style w:type="character" w:styleId="Nerijeenospominjanje">
    <w:name w:val="Unresolved Mention"/>
    <w:basedOn w:val="Zadanifontodlomka"/>
    <w:uiPriority w:val="47"/>
    <w:rsid w:val="003310C8"/>
    <w:rPr>
      <w:color w:val="605E5C"/>
      <w:shd w:val="clear" w:color="auto" w:fill="E1DFDD"/>
    </w:rPr>
  </w:style>
  <w:style w:type="character" w:styleId="SlijeenaHiperveza">
    <w:name w:val="FollowedHyperlink"/>
    <w:basedOn w:val="Zadanifontodlomka"/>
    <w:rsid w:val="003310C8"/>
    <w:rPr>
      <w:color w:val="96607D" w:themeColor="followedHyperlink"/>
      <w:u w:val="single"/>
    </w:rPr>
  </w:style>
  <w:style w:type="character" w:styleId="Tekstrezerviranogmjesta">
    <w:name w:val="Placeholder Text"/>
    <w:basedOn w:val="Zadanifontodlomka"/>
    <w:uiPriority w:val="99"/>
    <w:unhideWhenUsed/>
    <w:rsid w:val="009B1565"/>
    <w:rPr>
      <w:color w:val="666666"/>
    </w:rPr>
  </w:style>
  <w:style w:type="character" w:customStyle="1" w:styleId="hgkelc">
    <w:name w:val="hgkelc"/>
    <w:basedOn w:val="Zadanifontodlomka"/>
    <w:rsid w:val="00725330"/>
  </w:style>
  <w:style w:type="table" w:styleId="Reetkatablice">
    <w:name w:val="Table Grid"/>
    <w:basedOn w:val="Obinatablica"/>
    <w:rsid w:val="00574C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Zadanifontodlomka"/>
    <w:rsid w:val="00045F53"/>
  </w:style>
  <w:style w:type="character" w:customStyle="1" w:styleId="mpunct">
    <w:name w:val="mpunct"/>
    <w:basedOn w:val="Zadanifontodlomka"/>
    <w:rsid w:val="00045F53"/>
  </w:style>
  <w:style w:type="paragraph" w:styleId="StandardWeb">
    <w:name w:val="Normal (Web)"/>
    <w:basedOn w:val="Normal"/>
    <w:uiPriority w:val="99"/>
    <w:unhideWhenUsed/>
    <w:rsid w:val="001B1283"/>
    <w:pPr>
      <w:spacing w:before="100" w:beforeAutospacing="1" w:after="100" w:afterAutospacing="1"/>
    </w:pPr>
    <w:rPr>
      <w:rFonts w:ascii="Times New Roman" w:hAnsi="Times New Roman"/>
    </w:rPr>
  </w:style>
  <w:style w:type="character" w:styleId="Naglaeno">
    <w:name w:val="Strong"/>
    <w:basedOn w:val="Zadanifontodlomka"/>
    <w:uiPriority w:val="22"/>
    <w:qFormat/>
    <w:rsid w:val="001B1283"/>
    <w:rPr>
      <w:b/>
      <w:bCs/>
    </w:rPr>
  </w:style>
  <w:style w:type="paragraph" w:styleId="Odlomakpopisa">
    <w:name w:val="List Paragraph"/>
    <w:basedOn w:val="Normal"/>
    <w:uiPriority w:val="72"/>
    <w:qFormat/>
    <w:rsid w:val="00773C19"/>
    <w:pPr>
      <w:ind w:left="720"/>
      <w:contextualSpacing/>
    </w:pPr>
  </w:style>
  <w:style w:type="character" w:customStyle="1" w:styleId="Naslov1Char">
    <w:name w:val="Naslov 1 Char"/>
    <w:basedOn w:val="Zadanifontodlomka"/>
    <w:link w:val="Naslov1"/>
    <w:uiPriority w:val="9"/>
    <w:rsid w:val="00990895"/>
    <w:rPr>
      <w:rFonts w:ascii="Arial" w:hAnsi="Arial"/>
      <w:b/>
      <w:bCs/>
      <w:sz w:val="28"/>
      <w:szCs w:val="24"/>
    </w:rPr>
  </w:style>
  <w:style w:type="paragraph" w:styleId="Bibliografija">
    <w:name w:val="Bibliography"/>
    <w:basedOn w:val="Normal"/>
    <w:next w:val="Normal"/>
    <w:uiPriority w:val="70"/>
    <w:unhideWhenUsed/>
    <w:rsid w:val="00990895"/>
  </w:style>
  <w:style w:type="paragraph" w:styleId="Tekstkrajnjebiljeke">
    <w:name w:val="endnote text"/>
    <w:basedOn w:val="Normal"/>
    <w:link w:val="TekstkrajnjebiljekeChar"/>
    <w:rsid w:val="00715A81"/>
    <w:pPr>
      <w:spacing w:before="0" w:after="0"/>
    </w:pPr>
    <w:rPr>
      <w:sz w:val="20"/>
      <w:szCs w:val="20"/>
    </w:rPr>
  </w:style>
  <w:style w:type="character" w:customStyle="1" w:styleId="TekstkrajnjebiljekeChar">
    <w:name w:val="Tekst krajnje bilješke Char"/>
    <w:basedOn w:val="Zadanifontodlomka"/>
    <w:link w:val="Tekstkrajnjebiljeke"/>
    <w:rsid w:val="00715A81"/>
    <w:rPr>
      <w:rFonts w:ascii="Arial" w:hAnsi="Arial"/>
    </w:rPr>
  </w:style>
  <w:style w:type="character" w:styleId="Referencakrajnjebiljeke">
    <w:name w:val="endnote reference"/>
    <w:basedOn w:val="Zadanifontodlomka"/>
    <w:rsid w:val="00715A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9451">
      <w:bodyDiv w:val="1"/>
      <w:marLeft w:val="0"/>
      <w:marRight w:val="0"/>
      <w:marTop w:val="0"/>
      <w:marBottom w:val="0"/>
      <w:divBdr>
        <w:top w:val="none" w:sz="0" w:space="0" w:color="auto"/>
        <w:left w:val="none" w:sz="0" w:space="0" w:color="auto"/>
        <w:bottom w:val="none" w:sz="0" w:space="0" w:color="auto"/>
        <w:right w:val="none" w:sz="0" w:space="0" w:color="auto"/>
      </w:divBdr>
    </w:div>
    <w:div w:id="39473790">
      <w:bodyDiv w:val="1"/>
      <w:marLeft w:val="0"/>
      <w:marRight w:val="0"/>
      <w:marTop w:val="0"/>
      <w:marBottom w:val="0"/>
      <w:divBdr>
        <w:top w:val="none" w:sz="0" w:space="0" w:color="auto"/>
        <w:left w:val="none" w:sz="0" w:space="0" w:color="auto"/>
        <w:bottom w:val="none" w:sz="0" w:space="0" w:color="auto"/>
        <w:right w:val="none" w:sz="0" w:space="0" w:color="auto"/>
      </w:divBdr>
    </w:div>
    <w:div w:id="168564554">
      <w:bodyDiv w:val="1"/>
      <w:marLeft w:val="0"/>
      <w:marRight w:val="0"/>
      <w:marTop w:val="0"/>
      <w:marBottom w:val="0"/>
      <w:divBdr>
        <w:top w:val="none" w:sz="0" w:space="0" w:color="auto"/>
        <w:left w:val="none" w:sz="0" w:space="0" w:color="auto"/>
        <w:bottom w:val="none" w:sz="0" w:space="0" w:color="auto"/>
        <w:right w:val="none" w:sz="0" w:space="0" w:color="auto"/>
      </w:divBdr>
    </w:div>
    <w:div w:id="209194148">
      <w:bodyDiv w:val="1"/>
      <w:marLeft w:val="0"/>
      <w:marRight w:val="0"/>
      <w:marTop w:val="0"/>
      <w:marBottom w:val="0"/>
      <w:divBdr>
        <w:top w:val="none" w:sz="0" w:space="0" w:color="auto"/>
        <w:left w:val="none" w:sz="0" w:space="0" w:color="auto"/>
        <w:bottom w:val="none" w:sz="0" w:space="0" w:color="auto"/>
        <w:right w:val="none" w:sz="0" w:space="0" w:color="auto"/>
      </w:divBdr>
    </w:div>
    <w:div w:id="331420626">
      <w:bodyDiv w:val="1"/>
      <w:marLeft w:val="0"/>
      <w:marRight w:val="0"/>
      <w:marTop w:val="0"/>
      <w:marBottom w:val="0"/>
      <w:divBdr>
        <w:top w:val="none" w:sz="0" w:space="0" w:color="auto"/>
        <w:left w:val="none" w:sz="0" w:space="0" w:color="auto"/>
        <w:bottom w:val="none" w:sz="0" w:space="0" w:color="auto"/>
        <w:right w:val="none" w:sz="0" w:space="0" w:color="auto"/>
      </w:divBdr>
    </w:div>
    <w:div w:id="410084155">
      <w:bodyDiv w:val="1"/>
      <w:marLeft w:val="0"/>
      <w:marRight w:val="0"/>
      <w:marTop w:val="0"/>
      <w:marBottom w:val="0"/>
      <w:divBdr>
        <w:top w:val="none" w:sz="0" w:space="0" w:color="auto"/>
        <w:left w:val="none" w:sz="0" w:space="0" w:color="auto"/>
        <w:bottom w:val="none" w:sz="0" w:space="0" w:color="auto"/>
        <w:right w:val="none" w:sz="0" w:space="0" w:color="auto"/>
      </w:divBdr>
    </w:div>
    <w:div w:id="513347972">
      <w:bodyDiv w:val="1"/>
      <w:marLeft w:val="0"/>
      <w:marRight w:val="0"/>
      <w:marTop w:val="0"/>
      <w:marBottom w:val="0"/>
      <w:divBdr>
        <w:top w:val="none" w:sz="0" w:space="0" w:color="auto"/>
        <w:left w:val="none" w:sz="0" w:space="0" w:color="auto"/>
        <w:bottom w:val="none" w:sz="0" w:space="0" w:color="auto"/>
        <w:right w:val="none" w:sz="0" w:space="0" w:color="auto"/>
      </w:divBdr>
    </w:div>
    <w:div w:id="516235917">
      <w:bodyDiv w:val="1"/>
      <w:marLeft w:val="0"/>
      <w:marRight w:val="0"/>
      <w:marTop w:val="0"/>
      <w:marBottom w:val="0"/>
      <w:divBdr>
        <w:top w:val="none" w:sz="0" w:space="0" w:color="auto"/>
        <w:left w:val="none" w:sz="0" w:space="0" w:color="auto"/>
        <w:bottom w:val="none" w:sz="0" w:space="0" w:color="auto"/>
        <w:right w:val="none" w:sz="0" w:space="0" w:color="auto"/>
      </w:divBdr>
    </w:div>
    <w:div w:id="764035367">
      <w:bodyDiv w:val="1"/>
      <w:marLeft w:val="0"/>
      <w:marRight w:val="0"/>
      <w:marTop w:val="0"/>
      <w:marBottom w:val="0"/>
      <w:divBdr>
        <w:top w:val="none" w:sz="0" w:space="0" w:color="auto"/>
        <w:left w:val="none" w:sz="0" w:space="0" w:color="auto"/>
        <w:bottom w:val="none" w:sz="0" w:space="0" w:color="auto"/>
        <w:right w:val="none" w:sz="0" w:space="0" w:color="auto"/>
      </w:divBdr>
    </w:div>
    <w:div w:id="781143711">
      <w:bodyDiv w:val="1"/>
      <w:marLeft w:val="0"/>
      <w:marRight w:val="0"/>
      <w:marTop w:val="0"/>
      <w:marBottom w:val="0"/>
      <w:divBdr>
        <w:top w:val="none" w:sz="0" w:space="0" w:color="auto"/>
        <w:left w:val="none" w:sz="0" w:space="0" w:color="auto"/>
        <w:bottom w:val="none" w:sz="0" w:space="0" w:color="auto"/>
        <w:right w:val="none" w:sz="0" w:space="0" w:color="auto"/>
      </w:divBdr>
    </w:div>
    <w:div w:id="831794516">
      <w:bodyDiv w:val="1"/>
      <w:marLeft w:val="0"/>
      <w:marRight w:val="0"/>
      <w:marTop w:val="0"/>
      <w:marBottom w:val="0"/>
      <w:divBdr>
        <w:top w:val="none" w:sz="0" w:space="0" w:color="auto"/>
        <w:left w:val="none" w:sz="0" w:space="0" w:color="auto"/>
        <w:bottom w:val="none" w:sz="0" w:space="0" w:color="auto"/>
        <w:right w:val="none" w:sz="0" w:space="0" w:color="auto"/>
      </w:divBdr>
    </w:div>
    <w:div w:id="1046295225">
      <w:bodyDiv w:val="1"/>
      <w:marLeft w:val="0"/>
      <w:marRight w:val="0"/>
      <w:marTop w:val="0"/>
      <w:marBottom w:val="0"/>
      <w:divBdr>
        <w:top w:val="none" w:sz="0" w:space="0" w:color="auto"/>
        <w:left w:val="none" w:sz="0" w:space="0" w:color="auto"/>
        <w:bottom w:val="none" w:sz="0" w:space="0" w:color="auto"/>
        <w:right w:val="none" w:sz="0" w:space="0" w:color="auto"/>
      </w:divBdr>
      <w:divsChild>
        <w:div w:id="1900242969">
          <w:marLeft w:val="0"/>
          <w:marRight w:val="0"/>
          <w:marTop w:val="0"/>
          <w:marBottom w:val="0"/>
          <w:divBdr>
            <w:top w:val="none" w:sz="0" w:space="0" w:color="auto"/>
            <w:left w:val="none" w:sz="0" w:space="0" w:color="auto"/>
            <w:bottom w:val="none" w:sz="0" w:space="0" w:color="auto"/>
            <w:right w:val="none" w:sz="0" w:space="0" w:color="auto"/>
          </w:divBdr>
          <w:divsChild>
            <w:div w:id="1710913264">
              <w:marLeft w:val="0"/>
              <w:marRight w:val="0"/>
              <w:marTop w:val="0"/>
              <w:marBottom w:val="0"/>
              <w:divBdr>
                <w:top w:val="none" w:sz="0" w:space="0" w:color="auto"/>
                <w:left w:val="none" w:sz="0" w:space="0" w:color="auto"/>
                <w:bottom w:val="none" w:sz="0" w:space="0" w:color="auto"/>
                <w:right w:val="none" w:sz="0" w:space="0" w:color="auto"/>
              </w:divBdr>
              <w:divsChild>
                <w:div w:id="2003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5101">
      <w:bodyDiv w:val="1"/>
      <w:marLeft w:val="0"/>
      <w:marRight w:val="0"/>
      <w:marTop w:val="0"/>
      <w:marBottom w:val="0"/>
      <w:divBdr>
        <w:top w:val="none" w:sz="0" w:space="0" w:color="auto"/>
        <w:left w:val="none" w:sz="0" w:space="0" w:color="auto"/>
        <w:bottom w:val="none" w:sz="0" w:space="0" w:color="auto"/>
        <w:right w:val="none" w:sz="0" w:space="0" w:color="auto"/>
      </w:divBdr>
    </w:div>
    <w:div w:id="1669479043">
      <w:bodyDiv w:val="1"/>
      <w:marLeft w:val="0"/>
      <w:marRight w:val="0"/>
      <w:marTop w:val="0"/>
      <w:marBottom w:val="0"/>
      <w:divBdr>
        <w:top w:val="none" w:sz="0" w:space="0" w:color="auto"/>
        <w:left w:val="none" w:sz="0" w:space="0" w:color="auto"/>
        <w:bottom w:val="none" w:sz="0" w:space="0" w:color="auto"/>
        <w:right w:val="none" w:sz="0" w:space="0" w:color="auto"/>
      </w:divBdr>
      <w:divsChild>
        <w:div w:id="632443348">
          <w:marLeft w:val="0"/>
          <w:marRight w:val="0"/>
          <w:marTop w:val="0"/>
          <w:marBottom w:val="0"/>
          <w:divBdr>
            <w:top w:val="none" w:sz="0" w:space="0" w:color="auto"/>
            <w:left w:val="none" w:sz="0" w:space="0" w:color="auto"/>
            <w:bottom w:val="none" w:sz="0" w:space="0" w:color="auto"/>
            <w:right w:val="none" w:sz="0" w:space="0" w:color="auto"/>
          </w:divBdr>
        </w:div>
      </w:divsChild>
    </w:div>
    <w:div w:id="2003239538">
      <w:bodyDiv w:val="1"/>
      <w:marLeft w:val="0"/>
      <w:marRight w:val="0"/>
      <w:marTop w:val="0"/>
      <w:marBottom w:val="0"/>
      <w:divBdr>
        <w:top w:val="none" w:sz="0" w:space="0" w:color="auto"/>
        <w:left w:val="none" w:sz="0" w:space="0" w:color="auto"/>
        <w:bottom w:val="none" w:sz="0" w:space="0" w:color="auto"/>
        <w:right w:val="none" w:sz="0" w:space="0" w:color="auto"/>
      </w:divBdr>
    </w:div>
    <w:div w:id="21081845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16x16</b:Tag>
    <b:SourceType>ConferenceProceedings</b:SourceType>
    <b:Guid>{9F38987C-5E36-42A7-882F-FBF3697A6239}</b:Guid>
    <b:LCID>en-GB</b:LCID>
    <b:RefOrder>1</b:RefOrder>
  </b:Source>
</b:Sources>
</file>

<file path=customXml/itemProps1.xml><?xml version="1.0" encoding="utf-8"?>
<ds:datastoreItem xmlns:ds="http://schemas.openxmlformats.org/officeDocument/2006/customXml" ds:itemID="{F792188D-A4A1-415A-A14D-DE7291108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0</TotalTime>
  <Pages>17</Pages>
  <Words>3523</Words>
  <Characters>20082</Characters>
  <Application>Microsoft Office Word</Application>
  <DocSecurity>0</DocSecurity>
  <Lines>167</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23558</CharactersWithSpaces>
  <SharedDoc>false</SharedDoc>
  <HLinks>
    <vt:vector size="30" baseType="variant">
      <vt:variant>
        <vt:i4>1769484</vt:i4>
      </vt:variant>
      <vt:variant>
        <vt:i4>26</vt:i4>
      </vt:variant>
      <vt:variant>
        <vt:i4>0</vt:i4>
      </vt:variant>
      <vt:variant>
        <vt:i4>5</vt:i4>
      </vt:variant>
      <vt:variant>
        <vt:lpwstr/>
      </vt:variant>
      <vt:variant>
        <vt:lpwstr>_Toc159987579</vt:lpwstr>
      </vt:variant>
      <vt:variant>
        <vt:i4>1769485</vt:i4>
      </vt:variant>
      <vt:variant>
        <vt:i4>20</vt:i4>
      </vt:variant>
      <vt:variant>
        <vt:i4>0</vt:i4>
      </vt:variant>
      <vt:variant>
        <vt:i4>5</vt:i4>
      </vt:variant>
      <vt:variant>
        <vt:lpwstr/>
      </vt:variant>
      <vt:variant>
        <vt:lpwstr>_Toc159987578</vt:lpwstr>
      </vt:variant>
      <vt:variant>
        <vt:i4>1769474</vt:i4>
      </vt:variant>
      <vt:variant>
        <vt:i4>14</vt:i4>
      </vt:variant>
      <vt:variant>
        <vt:i4>0</vt:i4>
      </vt:variant>
      <vt:variant>
        <vt:i4>5</vt:i4>
      </vt:variant>
      <vt:variant>
        <vt:lpwstr/>
      </vt:variant>
      <vt:variant>
        <vt:lpwstr>_Toc159987577</vt:lpwstr>
      </vt:variant>
      <vt:variant>
        <vt:i4>1769475</vt:i4>
      </vt:variant>
      <vt:variant>
        <vt:i4>8</vt:i4>
      </vt:variant>
      <vt:variant>
        <vt:i4>0</vt:i4>
      </vt:variant>
      <vt:variant>
        <vt:i4>5</vt:i4>
      </vt:variant>
      <vt:variant>
        <vt:lpwstr/>
      </vt:variant>
      <vt:variant>
        <vt:lpwstr>_Toc159987576</vt:lpwstr>
      </vt:variant>
      <vt:variant>
        <vt:i4>1769472</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Kristo Palić</cp:lastModifiedBy>
  <cp:revision>2</cp:revision>
  <cp:lastPrinted>2024-06-24T01:32:00Z</cp:lastPrinted>
  <dcterms:created xsi:type="dcterms:W3CDTF">2024-06-24T01:32:00Z</dcterms:created>
  <dcterms:modified xsi:type="dcterms:W3CDTF">2024-06-24T01:32:00Z</dcterms:modified>
</cp:coreProperties>
</file>